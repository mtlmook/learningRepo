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AFC129C" w14:textId="0C6989AA" w:rsidR="004D65E7" w:rsidRDefault="004D65E7"/>
    <w:p w14:paraId="75DB58AD" w14:textId="77777777" w:rsidR="0094471A" w:rsidRDefault="0094471A"/>
    <w:tbl>
      <w:tblPr>
        <w:tblStyle w:val="TableGrid"/>
        <w:tblpPr w:leftFromText="180" w:rightFromText="180" w:vertAnchor="text" w:horzAnchor="margin" w:tblpY="-28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75"/>
        <w:gridCol w:w="5275"/>
      </w:tblGrid>
      <w:tr w:rsidR="00017421" w14:paraId="465C9762" w14:textId="77777777" w:rsidTr="00017421">
        <w:tc>
          <w:tcPr>
            <w:tcW w:w="5275" w:type="dxa"/>
            <w:vAlign w:val="bottom"/>
          </w:tcPr>
          <w:p w14:paraId="2BD42133" w14:textId="77777777" w:rsidR="00017421" w:rsidRPr="0094471A" w:rsidRDefault="00017421" w:rsidP="006E410C">
            <w:pPr>
              <w:tabs>
                <w:tab w:val="left" w:pos="2880"/>
                <w:tab w:val="left" w:pos="2970"/>
              </w:tabs>
              <w:rPr>
                <w:sz w:val="52"/>
                <w:szCs w:val="96"/>
              </w:rPr>
            </w:pPr>
            <w:r w:rsidRPr="0094471A">
              <w:rPr>
                <w:sz w:val="52"/>
                <w:szCs w:val="96"/>
              </w:rPr>
              <w:t xml:space="preserve">Mark </w:t>
            </w:r>
            <w:proofErr w:type="spellStart"/>
            <w:r w:rsidRPr="0094471A">
              <w:rPr>
                <w:sz w:val="52"/>
                <w:szCs w:val="96"/>
              </w:rPr>
              <w:t>Genil</w:t>
            </w:r>
            <w:proofErr w:type="spellEnd"/>
          </w:p>
        </w:tc>
        <w:tc>
          <w:tcPr>
            <w:tcW w:w="5275" w:type="dxa"/>
            <w:vAlign w:val="bottom"/>
          </w:tcPr>
          <w:p w14:paraId="040A7A8C" w14:textId="77777777" w:rsidR="00017421" w:rsidRPr="0094471A" w:rsidRDefault="00017421" w:rsidP="00017421">
            <w:pPr>
              <w:jc w:val="right"/>
              <w:rPr>
                <w:sz w:val="28"/>
                <w:szCs w:val="40"/>
              </w:rPr>
            </w:pPr>
            <w:r w:rsidRPr="0094471A">
              <w:rPr>
                <w:sz w:val="28"/>
                <w:szCs w:val="40"/>
              </w:rPr>
              <w:t>514-577-0582</w:t>
            </w:r>
          </w:p>
          <w:p w14:paraId="210BF83F" w14:textId="77777777" w:rsidR="00017421" w:rsidRPr="0094471A" w:rsidRDefault="00017421" w:rsidP="00017421">
            <w:pPr>
              <w:jc w:val="right"/>
              <w:rPr>
                <w:sz w:val="28"/>
                <w:szCs w:val="40"/>
              </w:rPr>
            </w:pPr>
            <w:hyperlink r:id="rId8" w:history="1">
              <w:r w:rsidRPr="0094471A">
                <w:rPr>
                  <w:rStyle w:val="Hyperlink"/>
                  <w:sz w:val="28"/>
                  <w:szCs w:val="40"/>
                </w:rPr>
                <w:t>mtlmook@gmail.com</w:t>
              </w:r>
            </w:hyperlink>
          </w:p>
          <w:p w14:paraId="633F42E1" w14:textId="77777777" w:rsidR="00017421" w:rsidRPr="0094471A" w:rsidRDefault="00017421" w:rsidP="00017421">
            <w:pPr>
              <w:jc w:val="right"/>
              <w:rPr>
                <w:sz w:val="28"/>
                <w:szCs w:val="40"/>
              </w:rPr>
            </w:pPr>
            <w:r w:rsidRPr="0094471A">
              <w:rPr>
                <w:sz w:val="28"/>
                <w:szCs w:val="40"/>
              </w:rPr>
              <w:t>3865-4 Beaubien Est</w:t>
            </w:r>
          </w:p>
          <w:p w14:paraId="0CF5A236" w14:textId="77777777" w:rsidR="00017421" w:rsidRDefault="00017421" w:rsidP="00017421">
            <w:pPr>
              <w:jc w:val="right"/>
            </w:pPr>
            <w:proofErr w:type="spellStart"/>
            <w:proofErr w:type="gramStart"/>
            <w:r w:rsidRPr="0094471A">
              <w:rPr>
                <w:sz w:val="28"/>
                <w:szCs w:val="40"/>
              </w:rPr>
              <w:t>Montreal,Qc</w:t>
            </w:r>
            <w:proofErr w:type="spellEnd"/>
            <w:proofErr w:type="gramEnd"/>
          </w:p>
        </w:tc>
      </w:tr>
    </w:tbl>
    <w:p w14:paraId="6E31DFF6" w14:textId="5372E3FD" w:rsidR="00017421" w:rsidRDefault="00017421" w:rsidP="00676DA4">
      <w:pPr>
        <w:pBdr>
          <w:bottom w:val="single" w:sz="4" w:space="1" w:color="auto"/>
        </w:pBdr>
        <w:spacing w:before="240" w:after="240"/>
        <w:rPr>
          <w:b/>
          <w:bCs/>
          <w:sz w:val="22"/>
          <w:szCs w:val="32"/>
        </w:rPr>
      </w:pPr>
      <w:r w:rsidRPr="00497913">
        <w:rPr>
          <w:b/>
          <w:bCs/>
          <w:sz w:val="22"/>
          <w:szCs w:val="32"/>
        </w:rPr>
        <w:t>Portfolios/Project</w:t>
      </w:r>
    </w:p>
    <w:p w14:paraId="3A885BB7" w14:textId="5CB28F88" w:rsidR="00017421" w:rsidRPr="00497913" w:rsidRDefault="00497913" w:rsidP="00676DA4">
      <w:pPr>
        <w:pBdr>
          <w:bottom w:val="single" w:sz="4" w:space="1" w:color="auto"/>
        </w:pBdr>
        <w:spacing w:before="240" w:after="240"/>
        <w:rPr>
          <w:b/>
          <w:bCs/>
          <w:sz w:val="22"/>
          <w:szCs w:val="32"/>
        </w:rPr>
      </w:pPr>
      <w:hyperlink r:id="rId9" w:history="1">
        <w:r w:rsidRPr="00EC5606">
          <w:rPr>
            <w:rStyle w:val="Hyperlink"/>
            <w:b/>
            <w:bCs/>
            <w:sz w:val="22"/>
            <w:szCs w:val="32"/>
          </w:rPr>
          <w:t>https://github.com/mtlmook/learningRepo#:~:text=git%40github.com%3Amtlmook/learningRepo.git</w:t>
        </w:r>
      </w:hyperlink>
    </w:p>
    <w:p w14:paraId="3D42CF27" w14:textId="4B0732BA" w:rsidR="00676DA4" w:rsidRPr="00EA6FCF" w:rsidRDefault="00676DA4" w:rsidP="00676DA4">
      <w:pPr>
        <w:pBdr>
          <w:bottom w:val="single" w:sz="4" w:space="1" w:color="auto"/>
        </w:pBdr>
        <w:spacing w:before="240" w:after="240"/>
        <w:rPr>
          <w:b/>
          <w:bCs/>
          <w:sz w:val="22"/>
          <w:szCs w:val="32"/>
        </w:rPr>
      </w:pPr>
      <w:r w:rsidRPr="00EA6FCF">
        <w:rPr>
          <w:b/>
          <w:bCs/>
          <w:sz w:val="22"/>
          <w:szCs w:val="32"/>
        </w:rPr>
        <w:t>SKILLS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75"/>
        <w:gridCol w:w="5275"/>
      </w:tblGrid>
      <w:tr w:rsidR="00940EF5" w14:paraId="50D7792D" w14:textId="77777777" w:rsidTr="00571A1B">
        <w:tc>
          <w:tcPr>
            <w:tcW w:w="5275" w:type="dxa"/>
          </w:tcPr>
          <w:p w14:paraId="76AEBA4F" w14:textId="56345218" w:rsidR="00940EF5" w:rsidRDefault="00940EF5" w:rsidP="00940EF5">
            <w:pPr>
              <w:pStyle w:val="ListParagraph"/>
              <w:numPr>
                <w:ilvl w:val="0"/>
                <w:numId w:val="24"/>
              </w:numPr>
            </w:pPr>
            <w:r>
              <w:t>Learn and apply new technologies quickly</w:t>
            </w:r>
          </w:p>
          <w:p w14:paraId="46901CA5" w14:textId="6E134495" w:rsidR="00940EF5" w:rsidRDefault="00940EF5" w:rsidP="00940EF5">
            <w:pPr>
              <w:pStyle w:val="ListParagraph"/>
              <w:numPr>
                <w:ilvl w:val="0"/>
                <w:numId w:val="24"/>
              </w:numPr>
            </w:pPr>
            <w:r>
              <w:t>Work independently and collaboratively as needed</w:t>
            </w:r>
          </w:p>
          <w:p w14:paraId="4D031BA9" w14:textId="4F7345F0" w:rsidR="00940EF5" w:rsidRDefault="00940EF5" w:rsidP="00940EF5">
            <w:pPr>
              <w:pStyle w:val="ListParagraph"/>
              <w:numPr>
                <w:ilvl w:val="0"/>
                <w:numId w:val="24"/>
              </w:numPr>
            </w:pPr>
            <w:r>
              <w:t xml:space="preserve">Knowledge of Private and Public Cloud </w:t>
            </w:r>
            <w:r w:rsidR="00571A1B">
              <w:t>computing services</w:t>
            </w:r>
          </w:p>
          <w:p w14:paraId="4CF1E8A6" w14:textId="60F5A884" w:rsidR="00571A1B" w:rsidRDefault="00571A1B" w:rsidP="00940EF5">
            <w:pPr>
              <w:pStyle w:val="ListParagraph"/>
              <w:numPr>
                <w:ilvl w:val="0"/>
                <w:numId w:val="24"/>
              </w:numPr>
            </w:pPr>
            <w:r>
              <w:t>Experience with version control tools (</w:t>
            </w:r>
            <w:r w:rsidR="00900FE5">
              <w:t>GitHub</w:t>
            </w:r>
            <w:r>
              <w:t>)</w:t>
            </w:r>
          </w:p>
          <w:p w14:paraId="345EC260" w14:textId="4B6717A6" w:rsidR="00940EF5" w:rsidRDefault="00940EF5" w:rsidP="00571A1B">
            <w:pPr>
              <w:ind w:left="360"/>
            </w:pPr>
          </w:p>
        </w:tc>
        <w:tc>
          <w:tcPr>
            <w:tcW w:w="5275" w:type="dxa"/>
          </w:tcPr>
          <w:p w14:paraId="3253B870" w14:textId="00377E62" w:rsidR="00940EF5" w:rsidRDefault="00940EF5" w:rsidP="00571A1B"/>
        </w:tc>
      </w:tr>
    </w:tbl>
    <w:p w14:paraId="794C636B" w14:textId="77777777" w:rsidR="00676DA4" w:rsidRDefault="00676DA4" w:rsidP="0094471A"/>
    <w:p w14:paraId="28F32F3B" w14:textId="77777777" w:rsidR="00676DA4" w:rsidRPr="00EA6FCF" w:rsidRDefault="00676DA4" w:rsidP="00676DA4">
      <w:pPr>
        <w:pBdr>
          <w:bottom w:val="single" w:sz="4" w:space="1" w:color="auto"/>
        </w:pBdr>
        <w:spacing w:before="240" w:after="240"/>
        <w:rPr>
          <w:b/>
          <w:bCs/>
          <w:sz w:val="22"/>
          <w:szCs w:val="32"/>
        </w:rPr>
      </w:pPr>
      <w:r w:rsidRPr="00EA6FCF">
        <w:rPr>
          <w:b/>
          <w:bCs/>
          <w:sz w:val="22"/>
          <w:szCs w:val="32"/>
        </w:rPr>
        <w:t>EXPERIENCE</w:t>
      </w:r>
    </w:p>
    <w:p w14:paraId="0C627B3E" w14:textId="1E9EF6A7" w:rsidR="00322BA1" w:rsidRDefault="00017421" w:rsidP="0094471A">
      <w:r>
        <w:t>02/2023</w:t>
      </w:r>
      <w:r w:rsidR="00322BA1">
        <w:t xml:space="preserve"> -</w:t>
      </w:r>
      <w:r>
        <w:t xml:space="preserve"> </w:t>
      </w:r>
      <w:r w:rsidR="00322BA1">
        <w:t>Present</w:t>
      </w:r>
      <w:r w:rsidR="00322BA1">
        <w:tab/>
      </w:r>
      <w:r w:rsidR="00322BA1">
        <w:tab/>
      </w:r>
      <w:r w:rsidR="00EA6FCF">
        <w:t xml:space="preserve">    </w:t>
      </w:r>
      <w:r>
        <w:rPr>
          <w:b/>
          <w:bCs/>
        </w:rPr>
        <w:t>Montreal College of Information and technology</w:t>
      </w:r>
    </w:p>
    <w:p w14:paraId="10176F01" w14:textId="77777777" w:rsidR="006E410C" w:rsidRDefault="00003485" w:rsidP="00EA6FCF">
      <w:pPr>
        <w:pStyle w:val="ListParagraph"/>
        <w:numPr>
          <w:ilvl w:val="0"/>
          <w:numId w:val="22"/>
        </w:numPr>
        <w:ind w:left="3060" w:hanging="180"/>
      </w:pPr>
      <w:r>
        <w:t>Google cloud projects creation</w:t>
      </w:r>
    </w:p>
    <w:p w14:paraId="7180F268" w14:textId="5F9FCA0E" w:rsidR="00003485" w:rsidRDefault="00003485" w:rsidP="00EA6FCF">
      <w:pPr>
        <w:pStyle w:val="ListParagraph"/>
        <w:numPr>
          <w:ilvl w:val="0"/>
          <w:numId w:val="22"/>
        </w:numPr>
        <w:ind w:left="3060" w:hanging="180"/>
      </w:pPr>
      <w:r>
        <w:t xml:space="preserve">Deploying </w:t>
      </w:r>
      <w:r w:rsidR="00571A1B">
        <w:t xml:space="preserve">and managing services in GCP </w:t>
      </w:r>
    </w:p>
    <w:p w14:paraId="6449C2AB" w14:textId="6C0506C3" w:rsidR="00003485" w:rsidRDefault="00003485" w:rsidP="00EA6FCF">
      <w:pPr>
        <w:pStyle w:val="ListParagraph"/>
        <w:numPr>
          <w:ilvl w:val="0"/>
          <w:numId w:val="22"/>
        </w:numPr>
        <w:ind w:left="3060" w:hanging="180"/>
      </w:pPr>
      <w:r>
        <w:t xml:space="preserve">Subnet masking identification </w:t>
      </w:r>
    </w:p>
    <w:p w14:paraId="3CB3C8BF" w14:textId="652ED872" w:rsidR="00003485" w:rsidRDefault="00003485" w:rsidP="00EA6FCF">
      <w:pPr>
        <w:pStyle w:val="ListParagraph"/>
        <w:numPr>
          <w:ilvl w:val="0"/>
          <w:numId w:val="22"/>
        </w:numPr>
        <w:ind w:left="3060" w:hanging="180"/>
      </w:pPr>
      <w:r>
        <w:t>Creates google cloud SQL instances</w:t>
      </w:r>
    </w:p>
    <w:p w14:paraId="4B5088A2" w14:textId="09986079" w:rsidR="00940EF5" w:rsidRDefault="00940EF5" w:rsidP="00EA6FCF">
      <w:pPr>
        <w:pStyle w:val="ListParagraph"/>
        <w:numPr>
          <w:ilvl w:val="0"/>
          <w:numId w:val="22"/>
        </w:numPr>
        <w:ind w:left="3060" w:hanging="180"/>
      </w:pPr>
      <w:r>
        <w:t>Processing databases</w:t>
      </w:r>
    </w:p>
    <w:p w14:paraId="167EF0FA" w14:textId="26A621F6" w:rsidR="00003485" w:rsidRDefault="00003485" w:rsidP="00EA6FCF">
      <w:pPr>
        <w:pStyle w:val="ListParagraph"/>
        <w:numPr>
          <w:ilvl w:val="0"/>
          <w:numId w:val="22"/>
        </w:numPr>
        <w:ind w:left="3060" w:hanging="180"/>
      </w:pPr>
      <w:r>
        <w:t xml:space="preserve">Manages </w:t>
      </w:r>
      <w:r w:rsidR="00900FE5">
        <w:t>GitHub</w:t>
      </w:r>
      <w:r>
        <w:t>: cloning, push and pull requests, commit and uploading files</w:t>
      </w:r>
    </w:p>
    <w:p w14:paraId="6D550312" w14:textId="7976A431" w:rsidR="00003485" w:rsidRDefault="00003485" w:rsidP="00EA6FCF">
      <w:pPr>
        <w:pStyle w:val="ListParagraph"/>
        <w:numPr>
          <w:ilvl w:val="0"/>
          <w:numId w:val="22"/>
        </w:numPr>
        <w:ind w:left="3060" w:hanging="180"/>
      </w:pPr>
      <w:r>
        <w:t>Creates Kubernetes cluster</w:t>
      </w:r>
    </w:p>
    <w:p w14:paraId="44B956C5" w14:textId="533C10C1" w:rsidR="00003485" w:rsidRDefault="00003485" w:rsidP="00EA6FCF">
      <w:pPr>
        <w:pStyle w:val="ListParagraph"/>
        <w:numPr>
          <w:ilvl w:val="0"/>
          <w:numId w:val="22"/>
        </w:numPr>
        <w:ind w:left="3060" w:hanging="180"/>
      </w:pPr>
      <w:r>
        <w:t xml:space="preserve">Terraform as </w:t>
      </w:r>
      <w:r w:rsidR="00940EF5">
        <w:t>infrastructure</w:t>
      </w:r>
      <w:r>
        <w:t xml:space="preserve"> code</w:t>
      </w:r>
    </w:p>
    <w:p w14:paraId="785A2775" w14:textId="788FF20F" w:rsidR="00322BA1" w:rsidRPr="00322BA1" w:rsidRDefault="00322BA1" w:rsidP="00EA6FCF">
      <w:pPr>
        <w:pStyle w:val="ListParagraph"/>
        <w:ind w:left="3060"/>
      </w:pPr>
    </w:p>
    <w:p w14:paraId="1EA7B187" w14:textId="77777777" w:rsidR="00322BA1" w:rsidRDefault="00322BA1" w:rsidP="0094471A"/>
    <w:p w14:paraId="18D17DAC" w14:textId="77777777" w:rsidR="00676DA4" w:rsidRDefault="00676DA4" w:rsidP="0094471A"/>
    <w:p w14:paraId="1FA52770" w14:textId="13A8E667" w:rsidR="00322BA1" w:rsidRPr="00FD465A" w:rsidRDefault="00571A1B" w:rsidP="00FD465A">
      <w:r>
        <w:t>07/2017</w:t>
      </w:r>
      <w:r w:rsidR="00322BA1">
        <w:tab/>
      </w:r>
      <w:r w:rsidR="00322BA1">
        <w:tab/>
      </w:r>
      <w:r>
        <w:t xml:space="preserve">               </w:t>
      </w:r>
      <w:r w:rsidRPr="00FD465A">
        <w:rPr>
          <w:b/>
          <w:bCs/>
        </w:rPr>
        <w:t>Customer Service Representative</w:t>
      </w:r>
      <w:r w:rsidR="00322BA1">
        <w:rPr>
          <w:b/>
          <w:bCs/>
        </w:rPr>
        <w:t xml:space="preserve">, </w:t>
      </w:r>
      <w:r>
        <w:t xml:space="preserve">Teleperformance </w:t>
      </w:r>
      <w:r w:rsidR="00FD465A">
        <w:t>Montreal</w:t>
      </w:r>
    </w:p>
    <w:p w14:paraId="012D2A02" w14:textId="77777777" w:rsidR="00FD465A" w:rsidRPr="00FD465A" w:rsidRDefault="00FD465A" w:rsidP="00EA6FCF">
      <w:pPr>
        <w:pStyle w:val="ListParagraph"/>
        <w:numPr>
          <w:ilvl w:val="0"/>
          <w:numId w:val="22"/>
        </w:numPr>
        <w:ind w:left="3060" w:hanging="180"/>
      </w:pPr>
      <w:r w:rsidRPr="00FD465A">
        <w:t>Provided technical support for client thru email or by telephone</w:t>
      </w:r>
    </w:p>
    <w:p w14:paraId="3CB13444" w14:textId="77777777" w:rsidR="00FD465A" w:rsidRPr="00FD465A" w:rsidRDefault="00FD465A" w:rsidP="00EA6FCF">
      <w:pPr>
        <w:pStyle w:val="ListParagraph"/>
        <w:numPr>
          <w:ilvl w:val="0"/>
          <w:numId w:val="22"/>
        </w:numPr>
        <w:ind w:left="3060" w:hanging="180"/>
      </w:pPr>
      <w:r w:rsidRPr="00FD465A">
        <w:t>Offered advice and assistance to customers, paying attention to special needs or wants.</w:t>
      </w:r>
    </w:p>
    <w:p w14:paraId="752EEE9E" w14:textId="77777777" w:rsidR="00FD465A" w:rsidRPr="00FD465A" w:rsidRDefault="00FD465A" w:rsidP="00EA6FCF">
      <w:pPr>
        <w:pStyle w:val="ListParagraph"/>
        <w:numPr>
          <w:ilvl w:val="0"/>
          <w:numId w:val="22"/>
        </w:numPr>
        <w:ind w:left="3060" w:hanging="180"/>
      </w:pPr>
      <w:r w:rsidRPr="00FD465A">
        <w:t>Responded to customer requests for products, services and company information.</w:t>
      </w:r>
    </w:p>
    <w:p w14:paraId="24850781" w14:textId="77777777" w:rsidR="00FD465A" w:rsidRPr="00FD465A" w:rsidRDefault="00FD465A" w:rsidP="00EA6FCF">
      <w:pPr>
        <w:pStyle w:val="ListParagraph"/>
        <w:numPr>
          <w:ilvl w:val="0"/>
          <w:numId w:val="22"/>
        </w:numPr>
        <w:ind w:left="3060" w:hanging="180"/>
      </w:pPr>
      <w:r w:rsidRPr="00FD465A">
        <w:t>Maintained customer satisfaction with forward-thinking strategies focused on addressing customer needs and resolving concerns.</w:t>
      </w:r>
    </w:p>
    <w:p w14:paraId="1E7DAD1E" w14:textId="77777777" w:rsidR="00FD465A" w:rsidRPr="00FD465A" w:rsidRDefault="00FD465A" w:rsidP="00EA6FCF">
      <w:pPr>
        <w:pStyle w:val="ListParagraph"/>
        <w:numPr>
          <w:ilvl w:val="0"/>
          <w:numId w:val="22"/>
        </w:numPr>
        <w:ind w:left="3060" w:hanging="180"/>
      </w:pPr>
      <w:r w:rsidRPr="00FD465A">
        <w:t>Collected customer feedback and made process changes to exceed customer satisfaction goals.</w:t>
      </w:r>
    </w:p>
    <w:p w14:paraId="4E950D4F" w14:textId="41FDCA52" w:rsidR="00322BA1" w:rsidRDefault="00322BA1" w:rsidP="00FD465A">
      <w:pPr>
        <w:pStyle w:val="ListParagraph"/>
        <w:ind w:left="3853"/>
      </w:pPr>
    </w:p>
    <w:p w14:paraId="7EB81367" w14:textId="77777777" w:rsidR="00322BA1" w:rsidRDefault="00322BA1" w:rsidP="0094471A"/>
    <w:p w14:paraId="77E1F69D" w14:textId="32BED8CD" w:rsidR="00017421" w:rsidRDefault="00676DA4" w:rsidP="00017421">
      <w:pPr>
        <w:pBdr>
          <w:bottom w:val="single" w:sz="4" w:space="1" w:color="auto"/>
        </w:pBdr>
        <w:spacing w:before="240" w:after="240"/>
      </w:pPr>
      <w:r w:rsidRPr="00EA6FCF">
        <w:rPr>
          <w:b/>
          <w:bCs/>
          <w:sz w:val="22"/>
          <w:szCs w:val="32"/>
        </w:rPr>
        <w:t>EDUCATION</w:t>
      </w:r>
    </w:p>
    <w:p w14:paraId="1EDB7C44" w14:textId="7090BBA6" w:rsidR="00543F3C" w:rsidRPr="00543F3C" w:rsidRDefault="00543F3C" w:rsidP="00EA6FCF">
      <w:pPr>
        <w:pStyle w:val="divdocumentsinglecolumn"/>
        <w:spacing w:line="340" w:lineRule="atLeast"/>
        <w:rPr>
          <w:rStyle w:val="spandegree"/>
          <w:rFonts w:ascii="Palatino Linotype" w:eastAsia="Palatino Linotype" w:hAnsi="Palatino Linotype" w:cs="Palatino Linotype"/>
          <w:b w:val="0"/>
          <w:bCs w:val="0"/>
        </w:rPr>
      </w:pPr>
      <w:r w:rsidRPr="00EA6FCF">
        <w:rPr>
          <w:b/>
          <w:bCs/>
        </w:rPr>
        <w:t>Montreal College of Information Technology:</w:t>
      </w:r>
      <w:r w:rsidR="00EA6FCF" w:rsidRPr="00EA6FCF">
        <w:tab/>
      </w:r>
      <w:r>
        <w:rPr>
          <w:rStyle w:val="spandegree"/>
          <w:rFonts w:ascii="Palatino Linotype" w:eastAsia="Palatino Linotype" w:hAnsi="Palatino Linotype" w:cs="Palatino Linotype"/>
        </w:rPr>
        <w:t xml:space="preserve"> </w:t>
      </w:r>
      <w:r w:rsidRPr="00EA6FCF">
        <w:t>Diploma in Cloud Computing</w:t>
      </w:r>
      <w:r w:rsidRPr="00EA6FCF">
        <w:rPr>
          <w:b/>
          <w:bCs/>
        </w:rPr>
        <w:t xml:space="preserve">, </w:t>
      </w:r>
      <w:r w:rsidRPr="00EA6FCF">
        <w:t>2023</w:t>
      </w:r>
    </w:p>
    <w:p w14:paraId="3655E0AF" w14:textId="1246C641" w:rsidR="00EA6FCF" w:rsidRPr="00EA6FCF" w:rsidRDefault="00EA6FCF" w:rsidP="00EA6FCF">
      <w:pPr>
        <w:pStyle w:val="spanpaddedlineParagraph"/>
        <w:spacing w:line="340" w:lineRule="atLeast"/>
      </w:pPr>
      <w:r w:rsidRPr="00EA6FCF">
        <w:rPr>
          <w:b/>
          <w:bCs/>
        </w:rPr>
        <w:t>Lester B. Pearson Continuing Education -</w:t>
      </w:r>
      <w:r>
        <w:rPr>
          <w:rStyle w:val="span"/>
          <w:rFonts w:ascii="Palatino Linotype" w:eastAsia="Palatino Linotype" w:hAnsi="Palatino Linotype" w:cs="Palatino Linotype"/>
        </w:rPr>
        <w:t xml:space="preserve"> </w:t>
      </w:r>
      <w:r w:rsidRPr="00EA6FCF">
        <w:t>Attestation Specialise Professionelle (ASP):</w:t>
      </w:r>
      <w:r>
        <w:rPr>
          <w:rStyle w:val="span"/>
          <w:rFonts w:ascii="Palatino Linotype" w:eastAsia="Palatino Linotype" w:hAnsi="Palatino Linotype" w:cs="Palatino Linotype"/>
        </w:rPr>
        <w:t xml:space="preserve"> </w:t>
      </w:r>
      <w:r w:rsidRPr="00EA6FCF">
        <w:t xml:space="preserve">Starting A Business, 04/2018 </w:t>
      </w:r>
      <w:r>
        <w:rPr>
          <w:rStyle w:val="span"/>
          <w:rFonts w:ascii="Palatino Linotype" w:eastAsia="Palatino Linotype" w:hAnsi="Palatino Linotype" w:cs="Palatino Linotype"/>
        </w:rPr>
        <w:t xml:space="preserve">                                                           </w:t>
      </w:r>
      <w:r w:rsidRPr="00EA6FCF">
        <w:t>LaSalle, QC</w:t>
      </w:r>
    </w:p>
    <w:p w14:paraId="53F5CE92" w14:textId="47ECA7FE" w:rsidR="00EA6FCF" w:rsidRPr="00EA6FCF" w:rsidRDefault="00EA6FCF" w:rsidP="00EA6FCF">
      <w:pPr>
        <w:pStyle w:val="spanpaddedlineParagraph"/>
        <w:spacing w:line="340" w:lineRule="atLeast"/>
      </w:pPr>
      <w:r w:rsidRPr="00EA6FCF">
        <w:rPr>
          <w:b/>
          <w:bCs/>
        </w:rPr>
        <w:t>Laguna College</w:t>
      </w:r>
      <w:r w:rsidRPr="00EA6FCF">
        <w:t xml:space="preserve"> - Bachelor of Science</w:t>
      </w:r>
      <w:r w:rsidRPr="00EA6FCF">
        <w:rPr>
          <w:b/>
          <w:bCs/>
        </w:rPr>
        <w:t>:</w:t>
      </w:r>
      <w:r>
        <w:rPr>
          <w:rStyle w:val="span"/>
          <w:rFonts w:ascii="Palatino Linotype" w:eastAsia="Palatino Linotype" w:hAnsi="Palatino Linotype" w:cs="Palatino Linotype"/>
        </w:rPr>
        <w:t xml:space="preserve"> </w:t>
      </w:r>
      <w:r w:rsidRPr="00EA6FCF">
        <w:t>Nursing, 03/2010</w:t>
      </w:r>
    </w:p>
    <w:p w14:paraId="02ADED9F" w14:textId="77777777" w:rsidR="00EA6FCF" w:rsidRDefault="00EA6FCF" w:rsidP="00EA6FCF">
      <w:pPr>
        <w:pStyle w:val="divdocumentsinglecolumn"/>
        <w:spacing w:line="340" w:lineRule="atLeast"/>
      </w:pPr>
    </w:p>
    <w:p w14:paraId="3B9FB037" w14:textId="0ADFA0AD" w:rsidR="007D5C79" w:rsidRPr="00EA6FCF" w:rsidRDefault="007D5C79" w:rsidP="00EA6FCF">
      <w:pPr>
        <w:pStyle w:val="divdocumentsinglecolumn"/>
        <w:spacing w:line="340" w:lineRule="atLeast"/>
      </w:pPr>
    </w:p>
    <w:p w14:paraId="18C1B2C4" w14:textId="60696FA3" w:rsidR="007D5C79" w:rsidRPr="00EA6FCF" w:rsidRDefault="007D5C79" w:rsidP="00EA6FCF">
      <w:pPr>
        <w:pStyle w:val="divdocumentsinglecolumn"/>
        <w:spacing w:line="340" w:lineRule="atLeast"/>
      </w:pPr>
    </w:p>
    <w:p w14:paraId="436CE64F" w14:textId="08B4FA3A" w:rsidR="007D5C79" w:rsidRPr="00543F3C" w:rsidRDefault="007D5C79" w:rsidP="00543F3C">
      <w:pPr>
        <w:pStyle w:val="divdocumentdivsectiontitle"/>
        <w:spacing w:before="240" w:after="100"/>
        <w:rPr>
          <w:rFonts w:ascii="Palatino Linotype" w:eastAsia="Palatino Linotype" w:hAnsi="Palatino Linotype" w:cs="Palatino Linotype"/>
          <w:b/>
          <w:bCs/>
        </w:rPr>
      </w:pPr>
    </w:p>
    <w:sectPr w:rsidR="007D5C79" w:rsidRPr="00543F3C">
      <w:headerReference w:type="even" r:id="rId10"/>
      <w:headerReference w:type="default" r:id="rId11"/>
      <w:headerReference w:type="first" r:id="rId12"/>
      <w:pgSz w:w="12240" w:h="15840"/>
      <w:pgMar w:top="520" w:right="840" w:bottom="520" w:left="8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3BE7E" w14:textId="77777777" w:rsidR="00D81740" w:rsidRDefault="00D81740" w:rsidP="00543F3C">
      <w:r>
        <w:separator/>
      </w:r>
    </w:p>
  </w:endnote>
  <w:endnote w:type="continuationSeparator" w:id="0">
    <w:p w14:paraId="294A8B61" w14:textId="77777777" w:rsidR="00D81740" w:rsidRDefault="00D81740" w:rsidP="00543F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8C367354-39F8-594B-803A-E76B0527496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358A7C2-EED3-D043-B632-6BCE136AE419}"/>
    <w:embedBold r:id="rId3" w:fontKey="{E9026E62-0AFA-3A47-AD17-57886A94B1B4}"/>
    <w:embedItalic r:id="rId4" w:fontKey="{FA9046EA-65D0-BF4A-A719-072CAEDE8470}"/>
    <w:embedBoldItalic r:id="rId5" w:fontKey="{AA776237-D58B-B24E-A36E-5974FF8A0D0F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3AF76ED5-4596-0B40-BC41-079520E107A0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E14D434E-2301-FB4F-91A2-7FF1142EF9C5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8" w:fontKey="{7385BA6B-0B37-6E48-82B2-25EBD3257F3F}"/>
    <w:embedBold r:id="rId9" w:fontKey="{1436044B-EC37-1E46-8FB6-5245C149C7D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325BE186-5B39-084A-B461-DDB564A0356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4A633" w14:textId="77777777" w:rsidR="00D81740" w:rsidRDefault="00D81740" w:rsidP="00543F3C">
      <w:r>
        <w:separator/>
      </w:r>
    </w:p>
  </w:footnote>
  <w:footnote w:type="continuationSeparator" w:id="0">
    <w:p w14:paraId="02E9CACF" w14:textId="77777777" w:rsidR="00D81740" w:rsidRDefault="00D81740" w:rsidP="00543F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7B718" w14:textId="77777777" w:rsidR="00543F3C" w:rsidRDefault="00543F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B3BDD" w14:textId="77777777" w:rsidR="00543F3C" w:rsidRDefault="00543F3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2C26F" w14:textId="77777777" w:rsidR="00543F3C" w:rsidRDefault="00543F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EECCC1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C603E0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7A2327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A8678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72C2D2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F6000C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EF2EA9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F2EDBB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ECC983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47E697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F80B7C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F427D8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2E48C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E901D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700D5F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AF4C70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08A216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2F43C9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1B14510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512287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4D2FB8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E2C983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FD4A2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956E9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CEC634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772C36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824544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09902A2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E2C1E1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F528E0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74A0AE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9283E0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B6A714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3F4241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7E29E1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242743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74AA104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1EA4C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1D4223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F163D2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B90E39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260928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DACF71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ECA407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D9E642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38E072E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F8432A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0D2821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0F0505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784A3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7F260A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BEC61C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486338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E50E28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E2F6A43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738419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6C2F72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1D2458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724A7C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ADE627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6DE1B1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262072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E7A7A4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6B28418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D7A8B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FDE9EA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D2AACA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4D6C14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04E3A3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E3CE99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478AF6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BF6ADC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64BE60B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5B4A0A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E0AD5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E2E1B8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BF24AF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5ECBCD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ECED78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F943B9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B1402C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4F4A2B5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400FBC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33CFA3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4F2E3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25864E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E7220F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F081C6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AAEC5B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084892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94F04B1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F762F5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A6EE8F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66445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83E451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0BE65D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22E6F1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494556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5201C9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19C435DE"/>
    <w:multiLevelType w:val="multilevel"/>
    <w:tmpl w:val="8E4A3F16"/>
    <w:styleLink w:val="CurrentList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631994"/>
    <w:multiLevelType w:val="hybridMultilevel"/>
    <w:tmpl w:val="E59C57B8"/>
    <w:lvl w:ilvl="0" w:tplc="4BB85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A1B38"/>
    <w:multiLevelType w:val="hybridMultilevel"/>
    <w:tmpl w:val="C9A8B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" w15:restartNumberingAfterBreak="0">
    <w:nsid w:val="40C16F66"/>
    <w:multiLevelType w:val="hybridMultilevel"/>
    <w:tmpl w:val="6D7A5142"/>
    <w:lvl w:ilvl="0" w:tplc="4BB85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3044E3"/>
    <w:multiLevelType w:val="hybridMultilevel"/>
    <w:tmpl w:val="0038D2C2"/>
    <w:lvl w:ilvl="0" w:tplc="4BB851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9572FDF"/>
    <w:multiLevelType w:val="hybridMultilevel"/>
    <w:tmpl w:val="61D6EDB8"/>
    <w:lvl w:ilvl="0" w:tplc="BF6626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6F3222"/>
    <w:multiLevelType w:val="hybridMultilevel"/>
    <w:tmpl w:val="902A0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462EC4"/>
    <w:multiLevelType w:val="hybridMultilevel"/>
    <w:tmpl w:val="30B2616C"/>
    <w:lvl w:ilvl="0" w:tplc="4BB85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F44962"/>
    <w:multiLevelType w:val="hybridMultilevel"/>
    <w:tmpl w:val="0B94867C"/>
    <w:lvl w:ilvl="0" w:tplc="4BB851E0">
      <w:start w:val="1"/>
      <w:numFmt w:val="bullet"/>
      <w:lvlText w:val=""/>
      <w:lvlJc w:val="left"/>
      <w:pPr>
        <w:ind w:left="38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0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613" w:hanging="360"/>
      </w:pPr>
      <w:rPr>
        <w:rFonts w:ascii="Wingdings" w:hAnsi="Wingdings" w:hint="default"/>
      </w:rPr>
    </w:lvl>
  </w:abstractNum>
  <w:abstractNum w:abstractNumId="20" w15:restartNumberingAfterBreak="0">
    <w:nsid w:val="72DF22EF"/>
    <w:multiLevelType w:val="multilevel"/>
    <w:tmpl w:val="0038D2C2"/>
    <w:styleLink w:val="CurrentList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C9F3CB5"/>
    <w:multiLevelType w:val="hybridMultilevel"/>
    <w:tmpl w:val="3A3C82D4"/>
    <w:lvl w:ilvl="0" w:tplc="4BB85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666BDD"/>
    <w:multiLevelType w:val="hybridMultilevel"/>
    <w:tmpl w:val="35D0C3F8"/>
    <w:lvl w:ilvl="0" w:tplc="4BB85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3" w15:restartNumberingAfterBreak="0">
    <w:nsid w:val="7F204784"/>
    <w:multiLevelType w:val="hybridMultilevel"/>
    <w:tmpl w:val="AAC4C92A"/>
    <w:lvl w:ilvl="0" w:tplc="4BB851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37793470">
    <w:abstractNumId w:val="0"/>
  </w:num>
  <w:num w:numId="2" w16cid:durableId="1155294390">
    <w:abstractNumId w:val="1"/>
  </w:num>
  <w:num w:numId="3" w16cid:durableId="498270629">
    <w:abstractNumId w:val="2"/>
  </w:num>
  <w:num w:numId="4" w16cid:durableId="1734163186">
    <w:abstractNumId w:val="3"/>
  </w:num>
  <w:num w:numId="5" w16cid:durableId="155925673">
    <w:abstractNumId w:val="4"/>
  </w:num>
  <w:num w:numId="6" w16cid:durableId="967130209">
    <w:abstractNumId w:val="5"/>
  </w:num>
  <w:num w:numId="7" w16cid:durableId="110055010">
    <w:abstractNumId w:val="6"/>
  </w:num>
  <w:num w:numId="8" w16cid:durableId="1551915528">
    <w:abstractNumId w:val="7"/>
  </w:num>
  <w:num w:numId="9" w16cid:durableId="1911497880">
    <w:abstractNumId w:val="8"/>
  </w:num>
  <w:num w:numId="10" w16cid:durableId="338460400">
    <w:abstractNumId w:val="9"/>
  </w:num>
  <w:num w:numId="11" w16cid:durableId="1805077587">
    <w:abstractNumId w:val="10"/>
  </w:num>
  <w:num w:numId="12" w16cid:durableId="1028877431">
    <w:abstractNumId w:val="17"/>
  </w:num>
  <w:num w:numId="13" w16cid:durableId="488134987">
    <w:abstractNumId w:val="16"/>
  </w:num>
  <w:num w:numId="14" w16cid:durableId="1000541396">
    <w:abstractNumId w:val="11"/>
  </w:num>
  <w:num w:numId="15" w16cid:durableId="1592277843">
    <w:abstractNumId w:val="22"/>
  </w:num>
  <w:num w:numId="16" w16cid:durableId="1464232759">
    <w:abstractNumId w:val="13"/>
  </w:num>
  <w:num w:numId="17" w16cid:durableId="585456615">
    <w:abstractNumId w:val="23"/>
  </w:num>
  <w:num w:numId="18" w16cid:durableId="2122020416">
    <w:abstractNumId w:val="15"/>
  </w:num>
  <w:num w:numId="19" w16cid:durableId="1691296422">
    <w:abstractNumId w:val="20"/>
  </w:num>
  <w:num w:numId="20" w16cid:durableId="208734555">
    <w:abstractNumId w:val="12"/>
  </w:num>
  <w:num w:numId="21" w16cid:durableId="1077020194">
    <w:abstractNumId w:val="18"/>
  </w:num>
  <w:num w:numId="22" w16cid:durableId="1941714319">
    <w:abstractNumId w:val="19"/>
  </w:num>
  <w:num w:numId="23" w16cid:durableId="1464470131">
    <w:abstractNumId w:val="21"/>
  </w:num>
  <w:num w:numId="24" w16cid:durableId="123400359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79"/>
    <w:rsid w:val="00003485"/>
    <w:rsid w:val="00017421"/>
    <w:rsid w:val="00137114"/>
    <w:rsid w:val="00185A52"/>
    <w:rsid w:val="001A43B1"/>
    <w:rsid w:val="002678E2"/>
    <w:rsid w:val="00322BA1"/>
    <w:rsid w:val="00497913"/>
    <w:rsid w:val="004D65E7"/>
    <w:rsid w:val="005147AB"/>
    <w:rsid w:val="00543F3C"/>
    <w:rsid w:val="00571A1B"/>
    <w:rsid w:val="005F3078"/>
    <w:rsid w:val="00676DA4"/>
    <w:rsid w:val="006E1A50"/>
    <w:rsid w:val="006E410C"/>
    <w:rsid w:val="006F17A2"/>
    <w:rsid w:val="007D5C79"/>
    <w:rsid w:val="007D7481"/>
    <w:rsid w:val="008606BE"/>
    <w:rsid w:val="00900FE5"/>
    <w:rsid w:val="00940EF5"/>
    <w:rsid w:val="0094471A"/>
    <w:rsid w:val="00C560D1"/>
    <w:rsid w:val="00D81740"/>
    <w:rsid w:val="00EA6FCF"/>
    <w:rsid w:val="00FD4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ADDB13"/>
  <w15:docId w15:val="{0728C0B5-DDC3-C54B-955C-925E5E266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471A"/>
    <w:rPr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40" w:lineRule="atLeast"/>
    </w:p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divname">
    <w:name w:val="div_document_div_name"/>
    <w:basedOn w:val="Normal"/>
    <w:rPr>
      <w:color w:val="000000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lowerborder">
    <w:name w:val="div_document_div_lowerborder"/>
    <w:basedOn w:val="Normal"/>
    <w:pPr>
      <w:pBdr>
        <w:top w:val="single" w:sz="8" w:space="0" w:color="000000"/>
        <w:bottom w:val="single" w:sz="24" w:space="0" w:color="000000"/>
      </w:pBdr>
      <w:spacing w:line="0" w:lineRule="atLeast"/>
    </w:pPr>
    <w:rPr>
      <w:color w:val="000000"/>
      <w:sz w:val="0"/>
      <w:szCs w:val="0"/>
    </w:rPr>
  </w:style>
  <w:style w:type="paragraph" w:customStyle="1" w:styleId="div">
    <w:name w:val="div"/>
    <w:basedOn w:val="Normal"/>
  </w:style>
  <w:style w:type="paragraph" w:customStyle="1" w:styleId="divdocumentdivSECTIONCNTC">
    <w:name w:val="div_document_div_SECTION_CNTC"/>
    <w:basedOn w:val="Normal"/>
    <w:pPr>
      <w:pBdr>
        <w:bottom w:val="none" w:sz="0" w:space="8" w:color="auto"/>
      </w:pBdr>
    </w:pPr>
  </w:style>
  <w:style w:type="paragraph" w:customStyle="1" w:styleId="divaddress">
    <w:name w:val="div_address"/>
    <w:basedOn w:val="div"/>
    <w:pPr>
      <w:spacing w:line="320" w:lineRule="atLeast"/>
      <w:jc w:val="center"/>
    </w:pPr>
    <w:rPr>
      <w:sz w:val="22"/>
      <w:szCs w:val="22"/>
    </w:rPr>
  </w:style>
  <w:style w:type="character" w:customStyle="1" w:styleId="divaddressli">
    <w:name w:val="div_address_li"/>
    <w:basedOn w:val="DefaultParagraphFont"/>
  </w:style>
  <w:style w:type="character" w:customStyle="1" w:styleId="divaddresslinth-child1bulletspan">
    <w:name w:val="div_address_li_nth-child(1)_bulletspan"/>
    <w:basedOn w:val="DefaultParagraphFont"/>
    <w:rPr>
      <w:vanish/>
    </w:rPr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paragraph" w:customStyle="1" w:styleId="divdocumentsection">
    <w:name w:val="div_document_section"/>
    <w:basedOn w:val="Normal"/>
  </w:style>
  <w:style w:type="paragraph" w:customStyle="1" w:styleId="divdocumentdivheading">
    <w:name w:val="div_document_div_heading"/>
    <w:basedOn w:val="Normal"/>
  </w:style>
  <w:style w:type="paragraph" w:customStyle="1" w:styleId="divdocumentdivsectiontitle">
    <w:name w:val="div_document_div_sectiontitle"/>
    <w:basedOn w:val="Normal"/>
    <w:pPr>
      <w:spacing w:line="380" w:lineRule="atLeast"/>
    </w:pPr>
    <w:rPr>
      <w:color w:val="000000"/>
      <w:sz w:val="28"/>
      <w:szCs w:val="28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ulli">
    <w:name w:val="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spanjobtitle">
    <w:name w:val="span_jobtitl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spanpaddedline">
    <w:name w:val="span_paddedline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spanpaddedlineParagraph">
    <w:name w:val="span_paddedline Paragraph"/>
    <w:basedOn w:val="spanParagraph"/>
  </w:style>
  <w:style w:type="paragraph" w:customStyle="1" w:styleId="spanParagraph">
    <w:name w:val="span Paragraph"/>
    <w:basedOn w:val="Normal"/>
  </w:style>
  <w:style w:type="character" w:customStyle="1" w:styleId="spancompanyname">
    <w:name w:val="span_companynam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Pr>
      <w:b/>
      <w:bCs/>
      <w:sz w:val="24"/>
      <w:szCs w:val="24"/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543F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3F3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43F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3F3C"/>
    <w:rPr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678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78E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78E2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78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78E2"/>
    <w:rPr>
      <w:b/>
      <w:bCs/>
    </w:rPr>
  </w:style>
  <w:style w:type="character" w:styleId="Hyperlink">
    <w:name w:val="Hyperlink"/>
    <w:basedOn w:val="DefaultParagraphFont"/>
    <w:uiPriority w:val="99"/>
    <w:unhideWhenUsed/>
    <w:rsid w:val="006E1A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1A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1A50"/>
    <w:rPr>
      <w:color w:val="800080" w:themeColor="followedHyperlink"/>
      <w:u w:val="single"/>
    </w:rPr>
  </w:style>
  <w:style w:type="numbering" w:customStyle="1" w:styleId="CurrentList1">
    <w:name w:val="Current List1"/>
    <w:uiPriority w:val="99"/>
    <w:rsid w:val="006E1A50"/>
    <w:pPr>
      <w:numPr>
        <w:numId w:val="14"/>
      </w:numPr>
    </w:pPr>
  </w:style>
  <w:style w:type="numbering" w:customStyle="1" w:styleId="CurrentList2">
    <w:name w:val="Current List2"/>
    <w:uiPriority w:val="99"/>
    <w:rsid w:val="006E1A50"/>
    <w:pPr>
      <w:numPr>
        <w:numId w:val="19"/>
      </w:numPr>
    </w:pPr>
  </w:style>
  <w:style w:type="table" w:styleId="TableGrid">
    <w:name w:val="Table Grid"/>
    <w:basedOn w:val="TableNormal"/>
    <w:uiPriority w:val="59"/>
    <w:rsid w:val="009447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76DA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D7481"/>
    <w:pPr>
      <w:spacing w:before="100" w:beforeAutospacing="1" w:after="100" w:afterAutospacing="1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04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tlmook@gmail.com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mtlmook/learningRepo#:~:text=git%40github.com%3Amtlmook/learningRepo.git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B094D2-7D12-9B41-961D-40F183CF2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Mark Genil</vt:lpstr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Mark Genil</dc:title>
  <cp:lastModifiedBy>Microsoft Office User</cp:lastModifiedBy>
  <cp:revision>2</cp:revision>
  <dcterms:created xsi:type="dcterms:W3CDTF">2023-03-17T20:45:00Z</dcterms:created>
  <dcterms:modified xsi:type="dcterms:W3CDTF">2023-03-17T20:45:00Z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5d5670e2-2d53-4327-a6c2-e2e2bd0aba37</vt:lpwstr>
  </property>
  <property fmtid="{D5CDD505-2E9C-101B-9397-08002B2CF9AE}" pid="3" name="x1ye=0">
    <vt:lpwstr>YHIAAB+LCAAAAAAABAAcmrWWrFoURT+IALcQd5cCMtzd+frX92WdVA/OYe+15hxVEAojKIFALAYjhIjhAo4LHEJzDE4QAobw1z6i8BT2X1GK7BFahanUoF1O8xCFl3NkrhKbhEllNtqLdXMG4EgncKbHrM6pLIZVIRPy7ORObIO9vWf6pnZH7SxZ6ENec2sLv3phDXAzoAxU1RK08r3ml45yNcBBFmTIqpTXTRiY4D7rqKH2EmTS8U+dTcjmjV2</vt:lpwstr>
  </property>
  <property fmtid="{D5CDD505-2E9C-101B-9397-08002B2CF9AE}" pid="4" name="x1ye=1">
    <vt:lpwstr>PEIOKeGpiANgxAoK0Liis6Osh7CKi9wzODSX98ShXMwqhfsudDKjeEMbNqagGGlbbeQKQ9Y/V9uI76fs6aaaOpCSEDZxLVfRxowWqsUQu3yH77dbOdDkQrKnCxnLcXvlorWH5mXsDgMVzjkE51BQZ5Q5OB7Nn1afeGvdb2JwnRyvT6cr4DQdYCZan2JYJUM1R5gP/Eqkv8qdtCEOZ+1Ej537TpqrnivLjWbR7A137ugszAHWBSeXIFFdlZLgdaa</vt:lpwstr>
  </property>
  <property fmtid="{D5CDD505-2E9C-101B-9397-08002B2CF9AE}" pid="5" name="x1ye=10">
    <vt:lpwstr>o55qxuFISBHjH+Z2ouLf/lC4MBWbCP9qWQo84/rFMetuUxLk9UDPHEXohUQ7dwLoL3nus9q+QaKZUSj3YASJBQbvmSFfyjTJPUhYb5O4YKuRWAVoIdPv3nUAzGfBeh4ArtPt2ZMJz0dz67OZS/Ufw4EOBvMBfqE9yqZR6fr7cW6WXEivWoj5eG+VeXks9V9w/fnoVmFIi6SMBZExHXiWs8lSI5y/AsWTDp6blwzuRTEo77gWkrR56+sgJ0nejAK</vt:lpwstr>
  </property>
  <property fmtid="{D5CDD505-2E9C-101B-9397-08002B2CF9AE}" pid="6" name="x1ye=100">
    <vt:lpwstr>A36hLdtoqjqZrGtooN2ofXINOCk+cbaU7QUit38SRgmWWxDFCgYpVFXBvFZyiuP4K303hUg5W5YtqiySHH33OKzAkWLowOF1c3NHyI3JAd4X06IOn4Z12gQqm3rFlMU4CzGwkSeve4O2jTldgS91y0AEYjF9xCna8/7oozNZSTkNB6q+4npLZwTXhTT4ptZV3J/LH+OzlnUmtHa54wAx8toukWz3xghedQiOQ89EY9y121MBRiOnTmB4/ibHMql</vt:lpwstr>
  </property>
  <property fmtid="{D5CDD505-2E9C-101B-9397-08002B2CF9AE}" pid="7" name="x1ye=101">
    <vt:lpwstr>nCwlUbF9mZ4OrdZQ/mTrmM0nTXzspYtEgywN8TxqvcQguVaL9WNDRsSLGeCGQ2vueRmxe3xW7MjFGbrWGRebR0n2S2SgF0bm+/D5D36PEEsWuGgCgkZhhdjt7KVXBClldoz5N+JA8i4wSVoE/a7qBFQTsaD+PdnOx5YTz3aan5XdM2g/w0/CTSTOXYBVnHZ1IGR1tf00Z1ks3G159/T7Tj/lN7egLKfzrr2uK4YuOCAsBCJB4F5mjm64JQ2I1UE</vt:lpwstr>
  </property>
  <property fmtid="{D5CDD505-2E9C-101B-9397-08002B2CF9AE}" pid="8" name="x1ye=102">
    <vt:lpwstr>iGkMY88A+d++0Ml2ThN51Lp7iWx+vpU+qepZGyI5+EOkuFzlHSlbI68BFLeR249EOQeENuOBpScHl0V6AN1FjnoAeQPrpFWdahkOMpiVgufGfYeUWqDu9XWi1sIxqH5Afa8QmlQim/Ej4Sjxb55uB2UxvS+0Gzw91oaG60Pq1Y2BfkekuOT3NELAwSc1DFgiz1YHnjtZrbfOzDKgyaxUpULRyJ9DIwQ4HZG79vyHsGrkR8yNHEJRAU3mgY2BPF8</vt:lpwstr>
  </property>
  <property fmtid="{D5CDD505-2E9C-101B-9397-08002B2CF9AE}" pid="9" name="x1ye=103">
    <vt:lpwstr>wMJuYs3F3F5WUGHpecwjg3jFpYv8IHgrro6+SBbNO+9/EfzvA3V7DFBfOSmYXDTDB+GUd23sfpWEGzHYfT9EKFqCFfDmbcaV6/ElouipxgucsMiCNLNWLTGmvrcE1NMM3a4L5/3+4bpqJL6NAL49SuS/KNwgL7pnes816MtFrn0+RU0+cU5Cpvw7kIaHNFpHnIXXrwDccYqgnrwsSg0nRKBusRZoyHGsi/h7vRUV94hqQlgrWdvf9dGS6bdu/io</vt:lpwstr>
  </property>
  <property fmtid="{D5CDD505-2E9C-101B-9397-08002B2CF9AE}" pid="10" name="x1ye=104">
    <vt:lpwstr>4FMc47dS8SF+lnzKIy8ukNelncy9T+av2k0geAr/Kar8c1dPWTFLZA67vKx+JrJV20C/87PqwuBjRuqbUmuP8aTwgP6NwuHvou0l+xB3SGi/thumPT7Bi59MKK2Lm+E37xmqcdvi5fGip9qA0YEzie/yXhxwdO6q3WfA1FHHoaOf3XkOXSlTBUzUSCsJsKWc72kardM0tmcixLdvb33MWHDKCSvHfJzI3UYVt2M9RP2Bw7aku/amyF+vQEAZu13</vt:lpwstr>
  </property>
  <property fmtid="{D5CDD505-2E9C-101B-9397-08002B2CF9AE}" pid="11" name="x1ye=105">
    <vt:lpwstr>dqyUV7Z/7wSxp8Fi0bz0/6a4vk1sHNsihlqxL0VSewzezwTdZcqPWz+rUAlW50AtDaxwDA6L4C3B0AEPxCf4dBKds12+zrxenM+a41LinZo8tzHjBUCKjODEhxEh79DPmnl+SKxVuoM+ypk7PY0Mcoee4yNzoG8hzh47cP542hmm+Ta0qQr9m65YRPKTtMxQ+al3N35ZhEkDEH3uqv32yFhvbavbzQU3PlcGWGxXBTL7tCbk0VGwyythlfEp3z7</vt:lpwstr>
  </property>
  <property fmtid="{D5CDD505-2E9C-101B-9397-08002B2CF9AE}" pid="12" name="x1ye=106">
    <vt:lpwstr>UoqUlZtjXWQD2g+tEst30xa9FyzLnM9pMryLgmUXf3Qg0tegHyqUN+i/CydX/zuEyHQizBg3zY+usN3G/kvmfFQrevuvHSTN+v83B+tlRe451KrreKD3hoz/K00pcu0/BXoY+m2xczGmAxGXUPvUxOGYTAyeQIezCLBDDQGTcttd/1kbXkh/nBKePGGkirsPcKQhd12wAnKia/2UKO00A6vmeZ1nnq8yW6zEnKtWbOzleXYvmBoJ9ZtpGTg6awt</vt:lpwstr>
  </property>
  <property fmtid="{D5CDD505-2E9C-101B-9397-08002B2CF9AE}" pid="13" name="x1ye=107">
    <vt:lpwstr>m5ahkScHCCys/OL0sv2UTR509CfNOyfrBp0NwNWjh/qtRZ2P+PvL/LlemMxebAVdjiTKZlFvqglOUp9BhAvPcem/JhZDj/Tp1F++DJ9OTNPIO6D3e6NDMUo6lF/fKW8ohytpOmQWStM/zP/Cx/ir0kRCtPvguDuEZWOayYz2M+F6bdVPMn7SDBvjFzf61Z6KadN0B+xWKrFfeApyLNqRLLB5CRwKQEvVHjEp7/Gr+6rnkh75z6h+RWbIQc9+moF</vt:lpwstr>
  </property>
  <property fmtid="{D5CDD505-2E9C-101B-9397-08002B2CF9AE}" pid="14" name="x1ye=108">
    <vt:lpwstr>6brN+3s5BF9gFDNb9Vq4xHGzy3e48Zh7MQmrMCQ4fEOWAtRcopMlktD3DFMk+C4oQYUeZm4M9Sxd9aZeYpR+PiIrfq5pcNA80RrOnbm4wUtZSH5ZvowVvdiH0jbw9k7yh9c0Wu7P2V1xlMTNvTqgj1RV5IKWNK8FFVl537QrQuDjTl1TWXgQvG5eR0GQoM63RT4z2OEBCUxdO+fNNYsiRY4egK40iX7J8Dje+K3ug8OAH0w3cZpdn8i3r9ecW7M</vt:lpwstr>
  </property>
  <property fmtid="{D5CDD505-2E9C-101B-9397-08002B2CF9AE}" pid="15" name="x1ye=109">
    <vt:lpwstr>+xyBGyMVNnTeOMgaEnWGFVDltjdnoMFH6rbWU4MdhFH10a2dUNIZPiDvwBIIuuAzhZkFighrFfyByQPyq0J19z1FU2cFQ7pXa8H82HOStY8y2k5TR3Rc7T15p33umf0rG/aXz+0cWYse0kYLYa4y22QAFtBHevDNWRo7aGgwq11FAzlpFjYKgoKDuMPhhSGsBNBlUu0o/ZNmF8hQpCur6rq2qfyoB/qKP/pQisdkJwkmPePRPfxw2Vyw/1PKNol</vt:lpwstr>
  </property>
  <property fmtid="{D5CDD505-2E9C-101B-9397-08002B2CF9AE}" pid="16" name="x1ye=11">
    <vt:lpwstr>bmfA/TzIqu6/Vw+JEkSWUz02W2HM/nbY2p5fqI4Uhj8NRUdJKu2H1yNBdV574N06PFUxhO/qrmlvqw+OIoHVanM0p8Ko+QMAAYl/5sW2W+pjBtcPSQ3uM5R9Lf0GhX3LqazhWEheOikp3Qf3R+NNZq+vuTv7MMISuYifVKHvKedJ6cgJHygHXQu6pN+vQYmbHKCnP9gzo9HJLL5qWxdNyf0vEbifCmQ8fRATo1yMZ/wsW/HariWKWmShJmyJZbH</vt:lpwstr>
  </property>
  <property fmtid="{D5CDD505-2E9C-101B-9397-08002B2CF9AE}" pid="17" name="x1ye=110">
    <vt:lpwstr>KND0UR41U8RohMIQq8H/8u0j0IHSIwZMA/0K88fUgLOdX6KV3U3+gnzUgxH/wb80TBMiYtcOjJHAFWwvVMJSDHiZ/OoJN6errcHJsI29Ho1xJJ8NTtW3xjnPPjQxz+ws6g/YI2R7WvExC88Waqzky7t1JdhyVmV2eKDrqEY19PMS824oejNSopmXy6QWfH/XOs1yWmf1rUhuemtJF5mpE5DwbqgoaUsPDpx0P7WdpVIPAQVJf+pMvD3wksVl3PN</vt:lpwstr>
  </property>
  <property fmtid="{D5CDD505-2E9C-101B-9397-08002B2CF9AE}" pid="18" name="x1ye=111">
    <vt:lpwstr>SvypDBUob4WM9cAPgVn2Tx3Q6KuqiNKen3gsGM/al4aZ2/wrDGNyUBxEtMy87liQ8ZZxN9TP5Yrr5pn+Tnxl3Gup2WlNNuVO791WkF+l66AJoTzdR+esGJXXfnOzx+2DlVlKSw/alKwo3YnZmZGD7dPN7/2BkzSuM2uXLHZkGxbC/sJ/egU1xcXlnISu61Mto45VlwKaF0divfgBIjABcfz3ZNDvuTq+FbrwYGXKKgAzUdTbN2uCeUuvDkVRg0m</vt:lpwstr>
  </property>
  <property fmtid="{D5CDD505-2E9C-101B-9397-08002B2CF9AE}" pid="19" name="x1ye=112">
    <vt:lpwstr>4RAUfZdfG/bwqZ/xNb5Y7dkhFxscrgJj1WJpi+WeYwbxExiSWekt08+xz+uSC5TKvQBdycBesyyegfFob0CZ11AXoV6f5YCyxHmwtAQ3W0ApS9rJ02MPffz2X+dBKCuoqbkIF6ANW6jmrTCz1LZ9pGaGMRktrXYMzHRM1WZkcJZQ29kpC/pM/66yjNc4hHxu/g2K+vBSMCDJ08O/FCAUbKft2vth3Gl9YUTXDBjhl31MyYKmX3+RXuu5lJ+/fYP</vt:lpwstr>
  </property>
  <property fmtid="{D5CDD505-2E9C-101B-9397-08002B2CF9AE}" pid="20" name="x1ye=113">
    <vt:lpwstr>7EpOvPVMU7VOs+GsM2i3dMBk1Hq/OxyV/pCIJmhVIFR+rGWe483LA1EXTE8hcL+Aw2iuzv32oD9L4eaWfbJdPGSbZyT0gEUEvm6mG0SIRM4cWgpKzg05iyVynq9kHw275q18c4JO8n25QA8Zv0iQ81fy+NAZKZGmHH+DiORcBKdAcN2+oAfV7zTySHl+V+cUmVeHkWJpK6zACT9xSfXfwSk8Yc4laAM8hHW8+J5AAF6nM9yra1rLpLxv5YJ4OA/</vt:lpwstr>
  </property>
  <property fmtid="{D5CDD505-2E9C-101B-9397-08002B2CF9AE}" pid="21" name="x1ye=114">
    <vt:lpwstr>hgsX43MCQtqZcLQ4lKUFLgwB2fiugC0oUVh/YV9Jz0UJUfOHg+gr+nvMSDQzXCx5TBjrHZQ8iAuW+RrVpxeHGgHzen3YhEDcW7arNh3lCVfYOR4RYh30MsQTzxJGllPD2xkFW3wcAx2rgaTPkEyOA49vlHat2EvqMo4TtfLblEnDqfaw7l0rEfSEOOhKmz6xch8gKdbMPiwSFQjhqCag9MNS4j9nweFJlGRirHYy8HIa5WQKmZY22WTaIwH1Ejn</vt:lpwstr>
  </property>
  <property fmtid="{D5CDD505-2E9C-101B-9397-08002B2CF9AE}" pid="22" name="x1ye=115">
    <vt:lpwstr>D26OJeESuzkDHoMHCat+ILsTxAlRb5YeSU0rmdy5OHCEYhiPtyOFkl69Ckos8lsjrkuO3ngXBMSFPhdb3LIzmenexfZU504f33ifjYOKuQqiVJTl3vcC0a7T41qP8OfVNT2R+AvPm6YRXveSZ54nM3NaLTFtDHazlOsH/po5VQ+t7n0vVnJchp3Qhs4fw3CpdarkS/z5uy1EXKyLOqc0pCpNDK2gi1dC4m6vzLNgNnq+WgS8Ur6QQbW//wDXhrk</vt:lpwstr>
  </property>
  <property fmtid="{D5CDD505-2E9C-101B-9397-08002B2CF9AE}" pid="23" name="x1ye=116">
    <vt:lpwstr>D2ByAAA=</vt:lpwstr>
  </property>
  <property fmtid="{D5CDD505-2E9C-101B-9397-08002B2CF9AE}" pid="24" name="x1ye=12">
    <vt:lpwstr>DAch/KyV+uJfsam17ILARaz6nmyZ3c565L1D8RfhKdKRGl/E7VB4fCR/1dE37vaCrIWCIpHx54FQrVZqQDFwNdHY9VvFTiKHS8RWD7Nf2Hb+8aq4zqnL6epd5eAHpNMf9R4YCvTxP8Q1CrYRbHx+0VPvbyb4lczLa8fsPdU9dwZpsslac1aAkn9cdA7v7V0wkZ+As1v4JhaJUt+YsC+GKdAt31cANISoDubUlNmxbPIeFHmPVirWkUMTJzha1VN</vt:lpwstr>
  </property>
  <property fmtid="{D5CDD505-2E9C-101B-9397-08002B2CF9AE}" pid="25" name="x1ye=13">
    <vt:lpwstr>luBiEcZ0Z86aD9MglZSgG/iFbW+d9PjSopsr152EErS/oEdKZzCjSnRjyovGwS8/5ueL0uzvlpiLs3agqfmArz77+kK1Y3RA/9CQSAbQ6Wm/wl2XkK8jjRy0NaRTx07LeGgsld66PqcL/mHTACqKzP13yU1mg7IHTkZus3Sci8oSTrnLFgKWDlOov26czKdk+P8PrJ6VVkWK+XAtsIt+b7PDHqTpQCc8XIrj7x6OWRkaBXpccwquIZa65vVhGa8</vt:lpwstr>
  </property>
  <property fmtid="{D5CDD505-2E9C-101B-9397-08002B2CF9AE}" pid="26" name="x1ye=14">
    <vt:lpwstr>JH6f+S9BEEpeGlRj5gPrIQ0RCzA4/3Jfr4cy6M5rzPqObUULHsOq0zfyB3hgtZkt/Ny7d4FAaogweSSOCvY5c2p1ATs/RG6K4UUyR9x/h1FDsvdPzG2oyXDMh384moSXGXctm5ii7f0Lq/ezZAKKG9EnjGm2sEXG8+7GcezXd83EUnFvvTN87w0Db7degXB13old2nBuT2ckTuep2Lv2ULqNiN/DyxskdFYfhj1zaq1DC53r09/3XMx/xZj+I3q</vt:lpwstr>
  </property>
  <property fmtid="{D5CDD505-2E9C-101B-9397-08002B2CF9AE}" pid="27" name="x1ye=15">
    <vt:lpwstr>4t34yaMWa5/K6Jz/PnYLmrav+T5Mb+RsxAmJhCVhiqlQVVDPR/TbDUQ7zLGPe7jr1XPkJ5RfLzay4z1W538oiFoq3gz8HnjORUC1GApxq7/Vn6OqkaPdK21hj9gXUBKD88KBtDwlqXhyZcPOj0ZQQ/uF0hn+vYJCcarUHJWwpqGTMue9BGRd5ncXi8dlhPbsuZLKs6zgyEvpk5DALVmDut+A8cvO4wXCsDDL7lmXmMWPnGEu1TiVrbpNxTwKeqe</vt:lpwstr>
  </property>
  <property fmtid="{D5CDD505-2E9C-101B-9397-08002B2CF9AE}" pid="28" name="x1ye=16">
    <vt:lpwstr>u10JIRkJp5k8lAFP83Nm3hYeIW3+xGyX8nZC24q7+9237ch6EO96kZn9KqZWnFf2X8mA05XaFEubYJJMU5ZNpIzAe+VLNB/cjvbHT0RNhtqvwFqUGj5pQk/KxTw4tXqimh2a6W3MHx2Sqn8IZpegjxcF3jZmENMww+8ho+alWEdnw4N9YXeoe4XSW5R5K0BVCQJjAw8wIOj2M2VzhdLFkErsEMVEAD0BncI5zUerG7/D1WHmoxYzT8C5tIDox2T</vt:lpwstr>
  </property>
  <property fmtid="{D5CDD505-2E9C-101B-9397-08002B2CF9AE}" pid="29" name="x1ye=17">
    <vt:lpwstr>5APlQQLZDbUeK7NREAhN8lcwUQDu8aTSOVTtQfazlievpbymq541+DcwuP1yGpCWPTVFI1/X3+91u+i5uxecGxIDsPewG1zFHtm3pjnKA9IHWDW8eswI5kIAFkdIbIf+i7MZwymXCnG2J+HoihsCxPzkSxSVwa2psyx1JNkWzRz8Ub4bc+a6vDt0QJpcr+qeZsfI35SzHj+i1h2twlxXWsrNA+W7aZOaoehMDMH+t9Woew7QRrQGekWXQs71rcq</vt:lpwstr>
  </property>
  <property fmtid="{D5CDD505-2E9C-101B-9397-08002B2CF9AE}" pid="30" name="x1ye=18">
    <vt:lpwstr>7T4stiokVWRw5JW4QaEv59cBoNUbzCP7HTvOt8xdxvo4NJAfJuWQo7KjXu2okp/0iYflHC/61GPe3SdI2PjzMj6gCQMpz3L0KXsM5vKoTEV8Ju8L72BhaC03Siv2lEPezH+fhfsdjKBcUVxpQ3+rbSLqula/l/XXmqfqAyVhoxCCnqzs8PlwvJfo3U3g3OfDECiOR8TQGct0a0/T41PfdvwUNcFbDYTpYIuyVW1Y8z8cNIdj8pXriW6SpowbN4F</vt:lpwstr>
  </property>
  <property fmtid="{D5CDD505-2E9C-101B-9397-08002B2CF9AE}" pid="31" name="x1ye=19">
    <vt:lpwstr>UEe5EwaM3JlFmNlgkgio9EhUfpuK1l2S7HeQ5V81J0F/s1g5HNQSPGEtqlBeuMvHwwgm5556t+JOsgdDyFxmSebyrRUQnvV3/v7kLO36fwj4IoGI+6mA/5vHid95MyUCuHosAJv/vtU60zgR4/8PbAGudaRdKqHOGJbxh01Ck+X3NZzlKp13FCxkZUq8wLFBFxYm9vwYj2k/A10xOusfvPlOhzFfEUYe3+JV+/P3xsZYrKritqyzs/sPMhC5kam</vt:lpwstr>
  </property>
  <property fmtid="{D5CDD505-2E9C-101B-9397-08002B2CF9AE}" pid="32" name="x1ye=2">
    <vt:lpwstr>9OqUb+y1YJAADxa1BJFzZXBZfHSewlig954T8rSbTAEZc6R14jZGqtomilvCEJxAx06CQydS30WmWmvFQ2zUGRM5xIFpQ4VY4ug+GOVV0hfj08HpyH2NmDrFLQFEU7rbhIMIhw/n7OjXsUTXj2ePMWy8ByYOv45g5AksJM/ejJTwGOsfQHIc2/rOIOAxUoFiUMDvffJ64iPgR4cbdky9Ksfp9wsujAqIblcT5w96UWRy+R4npDOFyQrhW09dKza</vt:lpwstr>
  </property>
  <property fmtid="{D5CDD505-2E9C-101B-9397-08002B2CF9AE}" pid="33" name="x1ye=20">
    <vt:lpwstr>7o4ugntmYdz4UQJRuiPIyUO/ytrRuWbZI9APW6Or0yG9LPsqHTuWLJMfigkztwQTLHl0EwIk1FWL7M+nfL5Lb8cgO2WhAGbquUFEM5qPfVY/vsqLA5rUgM+ZIT8qnXw6p29TtI1WA21z3ZZJdZ/S4ufkULa9NCqc6WUJ6QafnHDMY8imkazdfsPRYAa2dcQfOJ6MyB9qsRddfTsHSrrqPbBcqsafn2e/syPeZlvtBX3E53XBZexyFWuOAOZxcXN</vt:lpwstr>
  </property>
  <property fmtid="{D5CDD505-2E9C-101B-9397-08002B2CF9AE}" pid="34" name="x1ye=21">
    <vt:lpwstr>Meh6S86fHRjLTEIjUF3bwRF5IEClALsICyrem+wJmt/eiPA1U126gosJq9DX5DYiQgxirf7DflV0jztQgy1rQ4ORSdfxFgb2pDN/S1sDk5qs46/Dk3Grv7lXMsvvJcEA9W25LxWRChxnw0n8XdE8JDf+ektsWxavTIVgnDh9OyMT4+hBXgmT3bpkqTIsOsST1NkyDWDZquPf+VJNcG2TuKBWUzlXcsSQQG1GAs6YnhkRDexRRXMAEGJUIQypNCj</vt:lpwstr>
  </property>
  <property fmtid="{D5CDD505-2E9C-101B-9397-08002B2CF9AE}" pid="35" name="x1ye=22">
    <vt:lpwstr>ygC2AeoDlkMfpPUR9NJSHyh7NK56BVJfQb/mYxzOYH99IFh9rIWa6UsEAWGgf3nf3tiYUZzJ+2IL/dSgJU/jybqWN20wfoOEh2u2dTqWTemIYbTEyqyi0J+ZICQhZ1DtY0ZrH5jBL32Z/wByjGQ5bgKztJ2wE8ADhNQmw/Y63651doWC2yZQYXmsB1yuBhih4DJPk+2NdIZVyeltNzE4dtP+/42/dXc8+4YaGQgVLna/zt2ovwSMgHSi2soIVOT</vt:lpwstr>
  </property>
  <property fmtid="{D5CDD505-2E9C-101B-9397-08002B2CF9AE}" pid="36" name="x1ye=23">
    <vt:lpwstr>1HZV8/2Qb28+YUXI8xMdxBhToyvFocEfkhNx2ZG9RctqLXfqSCFxYJQrLS1ZFxvpE1/4l8t1t3N0I6EHeQ4HLRfjszGcKnX2CvFvzwRsDF3gr2n+b/WXOykmJykJB3Bc66EmIJc/8tgaM9GmspebImWXPqpjtrzIU2fFGJAddRU+W12QKwIFRhETgJD1pMj0R7ABrQR+D4HaVKJb1xByh/SOhq5y4bsH+3oECYIl6PP36tkMS3Gj9IbbJqKvn+4</vt:lpwstr>
  </property>
  <property fmtid="{D5CDD505-2E9C-101B-9397-08002B2CF9AE}" pid="37" name="x1ye=24">
    <vt:lpwstr>0KpqU2La6Bj9JuiYFdSujOX4m7KmfmjM3eNYfGPyWOzgW/7p2DBj+KlGX/THk61EHWI3nQ9FIVA3fQanCEShB3HsEn9yTRYqv5FX1kLDngiWtYmOX+ik9qevWs+yIW3jCOq/bIJtK+W3YkBktzlq+9+ODQYJ7APpofBu2iLwBweqPBrXyP31o3OxXqrKXLG9Z2UuXo9IH/O6GbXnPbhPdKa5FLzOplYeJhWzBk0B8BqduiKZz9WwY+mwQl0t0G3</vt:lpwstr>
  </property>
  <property fmtid="{D5CDD505-2E9C-101B-9397-08002B2CF9AE}" pid="38" name="x1ye=25">
    <vt:lpwstr>N7jK9UyhuTb9YYHXYYswtohfkkJfWKOkafygbi97K0DWjAk/bUcF+ATMIn6vdY+rjCkcEw2JNm9ZGywB30LOuqnz8u9wvvjk6GXI/jX/WXweaY8WQdjID9WfwYTRwV3UHbJDZbbBBqJBTxHmTCB3HXHRDeL1aNJruSq/RR1aptd3N6e4K+4XgICcZ6/AcEhVMro2Tks/0g8V4lesjnJU21hkg4rNbQtUuZlNOooRiP5eoisDju5GM+Jn/rasXL2</vt:lpwstr>
  </property>
  <property fmtid="{D5CDD505-2E9C-101B-9397-08002B2CF9AE}" pid="39" name="x1ye=26">
    <vt:lpwstr>BC/APvSCsme05Rd9vCnuG68TNzY8Toi6E0XtnDPE2CqP9Rgb7DqdpSruUoiESCj+OjsklvprkEGs3ZzEI8zh/n97OkKoZZUu4PqHvtDDW1XLlzdX83+NVegOSlETY8uij5V9opJzMTYCh08L0gE9GOf8QQbPHRewhSb2vxYNKwip1S7lL+qK1w9vH6KkcjWQrz4v9kaSOWSwQg4+zv0SPNCCXfT7DpBV2z+dmpK/czK/kF4k+UNCCYF+XIKdFX4</vt:lpwstr>
  </property>
  <property fmtid="{D5CDD505-2E9C-101B-9397-08002B2CF9AE}" pid="40" name="x1ye=27">
    <vt:lpwstr>8XCO2gM+rAjDXu9GsijpOZmjVKEZfPBm4Ri3OW+3v4gp40mG2Qa+e4+Q1R9+QiKfNwACHSoxothc/A4tXpFME63P79D6MFCuxbTSBp5KGXUHFlMb16TGxaL/6xJXoDExP5a4xWg5JSmtmA98/FvJFY3JV5G4FRKr8DdU5ukk7rgy5KfDQk8c4g5l5BaOB6NfWbdRQwbM9/INXq9prOo2SjiAoPC2Cafn4YI/D43t4gSXPa6QmGuV1eApxONmnbz</vt:lpwstr>
  </property>
  <property fmtid="{D5CDD505-2E9C-101B-9397-08002B2CF9AE}" pid="41" name="x1ye=28">
    <vt:lpwstr>Er5CdyvudNZi+2qjf/LIYklcX4n5l+kNgjQudDgtI6JR8ptFm1tq+DVhM4vAi8NKhEJOUK+BkCu5K7g1WWwJuxrWlA2tTjHS0RaXgXiZh9j4EhRazGp+tzPJ2HPyLtk0+zXor9S0t4wFOtHSUe/w1elRR3K/mGMXsDuWhMLMYDN++drejuUWNzL/7dxqB2k6QZ7PQMULv7jQkmD5xyzqDAobkXutKMaXlug/VrAOcpF+sMmQ77ZYR8nZ9QyqR7r</vt:lpwstr>
  </property>
  <property fmtid="{D5CDD505-2E9C-101B-9397-08002B2CF9AE}" pid="42" name="x1ye=29">
    <vt:lpwstr>oIRttE+AOFA0auaM19zFFOjzseGq5Iswk+OdRIruMtecJo+D5njy/C71K+RETJ8yCTPODjFHyvN9Q0miNPnLlfOxChBuEkfwfMuwFS+gygfl23WaIapu1V/r3blyy0AZQKIpmcWHKqaeS1P7SQLMkZumzQPMe9g92nU5FC/4N2shnNRiOLftV1MOiZayiQ3KAN+q6DZTlJqx3K6K+u3A1DG3Lvj4zYVwkqDgAfohrOtKGMM11aDG7o4d4IBvStJ</vt:lpwstr>
  </property>
  <property fmtid="{D5CDD505-2E9C-101B-9397-08002B2CF9AE}" pid="43" name="x1ye=3">
    <vt:lpwstr>Asg2Ca4kzb1otmnwjfgVynaXw4po3XVqoIPUZb1BGXbAIz+HVoZMa8GzWhTuxGz4W4XqohBcXSRUVDuOk9XnIQI2pbAgru/4M+6MOzR4+tGDjqgE8mY1IYsfHfzm+dcTezoL8i0Bld6MXSAvVowf3L8HnKwPIEARpkEpoGW+5dHDDWwtJy5zkCiiVw5oeGEiVs7xVO5nvecBx84OLtId8kgQHLpwb8XcCu2ujwPB/lQHyWRZSEW2XbDuL72Sdrh</vt:lpwstr>
  </property>
  <property fmtid="{D5CDD505-2E9C-101B-9397-08002B2CF9AE}" pid="44" name="x1ye=30">
    <vt:lpwstr>4K+GpGZq+UZ4r1d54V60OZY/GErrrowPc1L5zlmee/pUkCBZTCBjkwS0r7jHFYhTKmrKZ+DTZOMZ1e830Xl3/k1WppkjEZpKwJPfMY7kA8cMW7KWVCL7AY5fEMu1hL1d8EWR0Hc38OFc6KxBEYjdNPpdP4ZGwQPFx+DvJ6nryOzJRa5IuFumFNN+Y8WN3NlasRQRAd7F4TfVZhtvrpH5/4FWoP3Ia4KneXjYn4K9QPm2lvuLfQQZa50nGlILb8p</vt:lpwstr>
  </property>
  <property fmtid="{D5CDD505-2E9C-101B-9397-08002B2CF9AE}" pid="45" name="x1ye=31">
    <vt:lpwstr>RH59h+/2RawKWlrsTBouU/uefGxzcqNwNiIWT/FSOhOihWnpa5B9MHUvIeesR5Tnycr7iu4M0oWoZu9Q2PY/dv9vylcC9+tfYkhj4g7DKT8u0X328IHTRNZ+Alq5mXnSXwpmgvwDARezOqUOEGm/Wm+Bjm29Lw6fnom/72IO3XvY7c/2UP7rW07Wko5ms8nYVyB+7q3Iq1MTgAOBD/ftWM9eyqriH9DV0XBrdZ4gHR4DrL3npq5uvw+qoveXvzd</vt:lpwstr>
  </property>
  <property fmtid="{D5CDD505-2E9C-101B-9397-08002B2CF9AE}" pid="46" name="x1ye=32">
    <vt:lpwstr>bK024LRa2XMLeMxPbGsS3av+qNw0KcBhlh9Nb2yf6QfZ7T+SLfajZV1yxJx4wkzVUJF8G+/b2EXtwsssid1lAdXRbYiA/mugNzwXsxOv4YJU5GmOIv7pK4F0c9HuNz5Wl9MEQkFQ+OdPgXXAH4jgBuMDbhtJ9Bf+AcSNrnJ7Y0CEmDlV5IsGSYW6qpn4sRQ79/0LSgHztBfavo98/fTijemKwTntJTChYdKMPdwy4RyN20FulAIEwNUedO6wfX+</vt:lpwstr>
  </property>
  <property fmtid="{D5CDD505-2E9C-101B-9397-08002B2CF9AE}" pid="47" name="x1ye=33">
    <vt:lpwstr>U3bC75fmH0r8OgFRwn4h8O3sAxAl+WYlatcVx1FYnXZkdUrFC7n1/cx/r8n3a003wNVOAC5O+LvBHyzAgb1G9GBgQ2/o7CXUymtUJyoDfAm7d/mIdrwFzwJx1YGHV1VyU9ocFZ/V9kq6NfE72HWqBXO4+91/oqGYUSo0Q7FPhRnAH6+8433ZEENYVFxwXjVdsmzf/7rWyAXZfe++Icte7ju4lOvKfM+xsgwlRpvdPGmztzNY74ZRPsvASw2b3iZ</vt:lpwstr>
  </property>
  <property fmtid="{D5CDD505-2E9C-101B-9397-08002B2CF9AE}" pid="48" name="x1ye=34">
    <vt:lpwstr>7mbzf/HtSLLqcW/TtfOOt8tjwbVgRBtqMba2fRaY80CqMQT1Ak9pXev7SJKnusgWg6+rYsNmTgfFomPhI94kySioMH075YUPWA8mQioG1BODaT3toOh1stPjtpxIJpkPgoX4JlDMLNeIyCRWbumsfjNzmLQZ5/FnKKPFw6CbomysatBLMrhCSIRxlkRIIYHAx5YlPaU5VLGkEEq7G89FHruIffMbt/52dMyPU1aeIgmQhJTyxVkXbGGywr2Kor1</vt:lpwstr>
  </property>
  <property fmtid="{D5CDD505-2E9C-101B-9397-08002B2CF9AE}" pid="49" name="x1ye=35">
    <vt:lpwstr>GCE6BjuyiZ8l1DCNtFEreolouiiB3JuKABEi5jWQGB3aVqByy7LKUlj4XWzVHKarauQskP54jYzMg6vxzh+TPQDlEN1UpTl/xS2DwhRh/y9KE+jtsLHGq4GNizIP5eeEDhHPpKcydmDnM2rggyDAUSPjhrlpN9wLz9cDdiLpySgDQzlZ5YysACCWh4DAAwsH4Nu0ZrJfFTgD9rfm7hM6ZPjGNTZrq0xDgseJY4pW16Qaaty33Zm6ZRYoEhXXMRT</vt:lpwstr>
  </property>
  <property fmtid="{D5CDD505-2E9C-101B-9397-08002B2CF9AE}" pid="50" name="x1ye=36">
    <vt:lpwstr>1zbDp434pO7TevoDfpXkErP8wb359+ISer3M/ljpoavEFuTR4/2UfF0e0g88dzkWp0pLRZwbKMAWnSrQwQUGnHzKT2QDZyWfQ+0Wenom5X4RB9ewymXuVZ1y4iGzEjz9LH04wmWFVUTthh++LMZO5PK281ctYMsToJwLqhXLAH7uf6A3Jpli0DX6/f+DEJb00q2zK8r/GxxpINQHdLCE/NOeEKBubui/plGnxj85BkVTIvjxf1nusLL1tvGbmVX</vt:lpwstr>
  </property>
  <property fmtid="{D5CDD505-2E9C-101B-9397-08002B2CF9AE}" pid="51" name="x1ye=37">
    <vt:lpwstr>9tqIMj5v069ioqIAQMXcClOp/3SGuylCnHemT7OqNyTU+eVPIkTSUfY49q/kMt/HN8Awr5vxUG3S9v3LTDVPlcIg/E8szv8WERhe1s3X8/PwUDHkIn/qwIdWayxKDBLdlDyGy+XDc4wKRrtURT3fJTPJVcdGt5u651z8nHjNBrNSlv+ympudmhGQPS0/ELhIYzTVRV0l7Z18FsWJLENCkRs42OPhJHuO005wcwT1tKcU9aLs8OCVmIlBgou2ha1</vt:lpwstr>
  </property>
  <property fmtid="{D5CDD505-2E9C-101B-9397-08002B2CF9AE}" pid="52" name="x1ye=38">
    <vt:lpwstr>65bA1FC1U0eLPElQKice2pIXMHIAz+5qH7qNiYwJoo5ce4XJzdxIrXrpGc/H2BdUl/U/3IyZZXI6tsknD7xyS2DG8gsxkvDfenV0++ijVS3k/L/c0uEA5lUMfVWNf4nv/13UWN2exavXDASf2YTrCBD66NXBbUPUN3HCmdJ3MQjAy8M9N8bxTbG6jjsv7Vk5+klEAZf5bBfc/+VrWcdcDgQfzsumMoPIM7qgnKbr4o7MMORRhRaBNgrRTL+lqvS</vt:lpwstr>
  </property>
  <property fmtid="{D5CDD505-2E9C-101B-9397-08002B2CF9AE}" pid="53" name="x1ye=39">
    <vt:lpwstr>ClN/Y2Rv6XJxNAUOEl+t1JYDSZgnXFv8oe0bs65DaWfqiOiWslOFo3bf8LJVtlq+Eo2CPkfMnqW7rcqwTSsPsYDIuhhWpKdKP+Nwc25bVHQ7iJRZd2EAExOPYaQUL1Zk3t39tczKui54iyraSooSO9md6jLOJidZH4t1JneGvvzcm9C0YhKe+GDcWtpNVViFYDCsBuBdLXhN1h1wCs3cr1fUEZ4NXcG/2BQOiu9chNfeJ/IHy6+4AimfDzUiflV</vt:lpwstr>
  </property>
  <property fmtid="{D5CDD505-2E9C-101B-9397-08002B2CF9AE}" pid="54" name="x1ye=4">
    <vt:lpwstr>HnqTtS3cwjWLv2hC5NxIPqxfpbDIVf6YqhgGDGBGe1y2crb8RVGO3YLxZYojbNisYkl2WAGE1gg95GILB1XbrB8Xg1aGoXhwvGgRanIIvGr3liqgolMlzH8sL5l7o8WiGhCfvWBWfhDANonsEOIiKh7niQx2H0e+hzEpXdyKc7ca0o7Pch/AX6cK6z60WEuPAW4mEbO91mT447iuYKQ5Ez+xaSMNRZh2WQImrDRPc2kMu8hJ0YxcXL0rC2gGWqn</vt:lpwstr>
  </property>
  <property fmtid="{D5CDD505-2E9C-101B-9397-08002B2CF9AE}" pid="55" name="x1ye=40">
    <vt:lpwstr>qD5pu1e9fUqqXrxFtV9KLU8zCGyRvkt9bXT5+BEoJlB+hcCM0xolkAtjrWV48LYzHFR2/JmrGNZhaB/Mkl0lShuO7uX7qAFHqo2yU3O2456HDpLtGSThIiW1HFXJ2fHZycuQI9k/TZ34qDzO6KyIFk81bCY0epEpjf7SXxg3+uBkmBfsekeHKer7w14/PkOM9yzGPopWZb4MZpheOGpmod6dTP6OP2atiP4bdnn5xFyZYt4DVyMkmsOAWOC0isy</vt:lpwstr>
  </property>
  <property fmtid="{D5CDD505-2E9C-101B-9397-08002B2CF9AE}" pid="56" name="x1ye=41">
    <vt:lpwstr>H9rrw17+qahTnUqzCyCsCSuzHtkoZdQOZqKzl5Zm+kxi4i/64hhboH2LUh+X60hyZ+wyLcGcqHUwqnqtO78lSp11t6cWCp9cNHQVw1DBL5KPhRKHgAa5xxoHHI1M8wGGKoeZXTaAUt/7rOiTHCHsgYqGsI2VE9xcol58X6oEkbd+6zwxIjvZLuxxYj1OkPlHpSYuiMSwH/cXxGJWIXVJmjfku1QGfXnRvOWc9wksstb1lS2Q+c2aPbj5rC7XZmD</vt:lpwstr>
  </property>
  <property fmtid="{D5CDD505-2E9C-101B-9397-08002B2CF9AE}" pid="57" name="x1ye=42">
    <vt:lpwstr>ohq7D4g6rjyusaqn+zZgUg0N62V+dEngQrOA8vupPzwDMlWCysqkvzucAt1KTtpqrcRrnL5iqtabBdDfKUedHEq3AK3uIOWVGzdxuiQvGr2lV+1xYeQIP7qgTCWJnSKXTxLVx/lOgLqGHHHEcvYSFPt1g3QmbYLPCTir+dcH8U5VVOqT+KQUj1qhGrkNXtBGuw9vYxHU9K5KE6VMRxdx2I02I/8BfpMsJ1F7IcPKN7lUx/00OTs1SPTKVCTFhW7</vt:lpwstr>
  </property>
  <property fmtid="{D5CDD505-2E9C-101B-9397-08002B2CF9AE}" pid="58" name="x1ye=43">
    <vt:lpwstr>XUSqpQM2kwgyJ+mvN9YdVJpJabp6VXec72E7n57vZtbaj8P4/+gk3eIAQINOh+H6ZJyBrJmzsbFcJWDbK5Jv84xygSmb5zd8Kc9iG7RrD9fPz4ltyRPf9Y+qPpzPUE0AFoBP/y/H1oEEcHc8Buzh1adbpeKf6s7U9twb9CO56f4gnStOKRo1ifUkEyek2gZ1fNbdODhL4ZO4S6UiGsoKI305KAZrdu+zRZ55cEc9kjgXOVt+r8dbuQjazaSM1h4</vt:lpwstr>
  </property>
  <property fmtid="{D5CDD505-2E9C-101B-9397-08002B2CF9AE}" pid="59" name="x1ye=44">
    <vt:lpwstr>Ek57QLYZYn/QR4k/8O81v9Vze8Mx5AJgz78maecZVRv0sLFpk3iLTGlZ0s0hVCY+aSCNPAQnK7bl/LFkNtlMuxMq8sc2Eu3/HWjTSD3Gfm9oX29TajYvVtCW0eJrRHi9YXexamn/17S8ChpeAJnHCr5hzyhjKUxqXHousWN4FZ6ybEOxSvrtYFDFBubt8zGsqI/B92f87f5ApH/+dQEMa7v9d30v61GnKu0h/sBWSyOJ+mv3b/2rBoptoxSsBzh</vt:lpwstr>
  </property>
  <property fmtid="{D5CDD505-2E9C-101B-9397-08002B2CF9AE}" pid="60" name="x1ye=45">
    <vt:lpwstr>gZIF1DrOKE5sAYVPybUhHU/E6NnQLwRPMiQaAQ3M3WtbEx+btphRanhF6TqRYQIB/IuaZylm/J9oUsEey3K4RljcxuYahIG341USm4Glh4niP5dGk/FnTDY2sjK+xUxukNXIEktiw+9fhUcvgM4pwAk04S1GDZimtkkZLK5ocq82z34h/GzcBpiFTir0ry+Sv2lmIWL5BuHiuZQ+MdtNP8304LpmkC8Jw94ox3QVBxcIn2OQjuDrgRXEy18bGTy</vt:lpwstr>
  </property>
  <property fmtid="{D5CDD505-2E9C-101B-9397-08002B2CF9AE}" pid="61" name="x1ye=46">
    <vt:lpwstr>s5cfVS5V/CltQAxPjsFdnUYFroNEz9rHUEEhDbeqPZ+xBHluQcLbUxo2wT99lz0Ctc7IGBhC+qtDU0Z2tMijiuqAJmGwp1S1sKB5EJajBuw+mNCrY7gddylo1+6UUv6lub03cXei//+yW3eZ7puJSmvLXgDJQ2CeEIGlWKkcJMxKKZgLgB+FTspti+rWQENWGqY24m8MSjy/6En+l8t3z8/TduOMEoQPE8sXbgs+jlR2BzGhdRakGAPCGE/Vu9d</vt:lpwstr>
  </property>
  <property fmtid="{D5CDD505-2E9C-101B-9397-08002B2CF9AE}" pid="62" name="x1ye=47">
    <vt:lpwstr>0bCTzmAI3yHo7bwTln8zmPNP/P+1Wr703/ZbJAG8lvbj1l84K/6niiNpR8PIlitrtz1jQ2+hw0lm1vmE6rWYWktuKuSK+O1LYR1VX8UrF/957RO/nfywog7cOt3tXm5VYT5mwNuvNzU4paAjC/ofC5+fymhiuKaoq4eWtg4qkq80z5ZynaE2yx/V2Ab4ir513wgQUGDvoPoTzV+KzHqmrq43Jh88bVXToxh8GCu1LSkjKssDBGAP0frH+NoNcIm</vt:lpwstr>
  </property>
  <property fmtid="{D5CDD505-2E9C-101B-9397-08002B2CF9AE}" pid="63" name="x1ye=48">
    <vt:lpwstr>JMju8hckMMrXJjiUfcViVUnLGCWyvOGmSN7XZlFAdnYzY9WhZj/36XmwA86aVvJNFiM45yH0P15BPpMpZWq+RHwkw8M9WWjt2lEJ6lrMEKUqEyv6DPENUf55C3t+p2FaV5jF4bjnWN6lwf7SECinVVecer9yRQyGIJKUkpcp/KRSOsexhV+gL8byK3ogP3UJJC3g7xVA5heET/p5i4QbzR58VoFt2j17h4QKHND8fvhrr3z4V4dYAdDMgCuyh/4</vt:lpwstr>
  </property>
  <property fmtid="{D5CDD505-2E9C-101B-9397-08002B2CF9AE}" pid="64" name="x1ye=49">
    <vt:lpwstr>1TgUnnWRVYYDjOXxqTOXzd7B3e9PkQoXlz/Gz2KNU/nxkQbryTY4C1ajNCrvHGTfNKIhZeP1kZZF6FpGjZ2rbS/HZvZD0QXEFmo8kDe92n9WS3T4M2hphRrfefu4FoVOLSKKeY4gCQmgTzfnu55o6vQ/hvvnYPYGRPx1/5dk1+s39ESNnvBsf3tAj6GQQZPQg6jzWkxzmXbe+4vPCiPJfGJUL88mWWdf9s09IgaR/Sa/u2V6MmefP7fY3MIjIub</vt:lpwstr>
  </property>
  <property fmtid="{D5CDD505-2E9C-101B-9397-08002B2CF9AE}" pid="65" name="x1ye=5">
    <vt:lpwstr>GZBSmTydXSvITY3sPm898Z40jQjX3Dp0R+vx7CZl5cR/VJtp5fqRzseivoX4E8NVOfciEz0NChkvxxG/j3tFjmvrXUtA7q0uRKBd7/BdcoKTikckuFTVsyfJ3Dc3GzxT0kp2MrML7jQaKV7uOQtW0RwEGfyBUaJPbbljYRs1b4aDq2vrZxeJImh0s31E9vksnB7NvUgKLUiy0MhuN78DbKMq4cVU3sZqQnnHWd/Tdw+tXH80yUA7OJY8ccPQEym</vt:lpwstr>
  </property>
  <property fmtid="{D5CDD505-2E9C-101B-9397-08002B2CF9AE}" pid="66" name="x1ye=50">
    <vt:lpwstr>g6LdghslscHDqA0Qr6g86PdE2xejkqfWAJnEtkIevj2jAgwyXDjQtP2C/8OE4/QLBbCVKo/v4Yqwi6uHglnnTwMQJaF6XUU1qGvVpR5T1Shk+M3rW45DAmDa9ZUdSpdTymCd5hEVEFFGf/5q2Vpb87uLPqhLbdJU+9ZEThOwyi7N5mdKe0+Wu5r/ozrZj72It6yQnEy5Qv1TjmtEkF0W6tmffhQVEe1ZO6M60o6UQu+EN0cp2VJD3EPTJDeohGp</vt:lpwstr>
  </property>
  <property fmtid="{D5CDD505-2E9C-101B-9397-08002B2CF9AE}" pid="67" name="x1ye=51">
    <vt:lpwstr>gjS+l/VKfcNjyD4Co5FSZ27+KmINR5al2H2gtQeoMklKumdMPt0UPuRbIrFWOc5qaic5OcfI2NJBZv1xVuR1BG7RjS6JpS9b0eBNFjjy/EYbn4p1W6srAKU/tYOqQX3Nxk6ZhgXZGAOG27pCzQgICEfzf5NgApvu7q0l2zLUCU0tKuyqvVLSJ3gElCryeEGblKLxsoiHXXjfME0eO0VqzXpbHooT4Z+LUV5ws6fvFDWKa25dLvgvl9HlZgjxiOI</vt:lpwstr>
  </property>
  <property fmtid="{D5CDD505-2E9C-101B-9397-08002B2CF9AE}" pid="68" name="x1ye=52">
    <vt:lpwstr>ZKmIlBdfk1eTwxUsc9P8M55BK3VaGL5Ow+yuoiLFZwEWzFelgkQsrRoFgkcpxbS6KZcM4HAwTLuEEY1BfzXyjB1nwygcBVk4wbdyeTZ9GIpIirm/FfSOyeA+mDnw3bXVKzPwBZvZjGqSznMhpjOsax001PwLUtsEz5+pP7vlqB3Aexe9LOwXP5fdsUxPAziNHkHV/YgwEp/kjwQIUUqSLG71bGxJWsWGdtpv2v0by6oL4Scj/7i1qiP4kGWFnDR</vt:lpwstr>
  </property>
  <property fmtid="{D5CDD505-2E9C-101B-9397-08002B2CF9AE}" pid="69" name="x1ye=53">
    <vt:lpwstr>eKl283+Csmz0P8avOFzMQCSqBSXYJjLAMrtFfh5mAK4Q6uuoZ3iyL2Gmrrl0JVftNtLZJxJpziq6K6oNQbupMEwS0ai3gG9GCAfKDClE/cG5PY+gd7+/hOxNnEmw86FDPtq1bEWmqanYN8nUAGUdmiI5smj+vN5YQ9MOTIlgzk995PMxcjwc3ToTfFKq4596JrXJsEa/AtlFbQFg321mv29W5ijA6yZPQqlrUgxe+9yI6n4pkijGY72ldfQIMM/</vt:lpwstr>
  </property>
  <property fmtid="{D5CDD505-2E9C-101B-9397-08002B2CF9AE}" pid="70" name="x1ye=54">
    <vt:lpwstr>PGDoQtIPRO8oPVplfQpkL8K/uRnJNxcnkL9EfWfES5IDROld5wzY5h/QwVd5nKhUkIo2GCqv7zJC8r5zVvuQ68eKbbjciNOdlqeqRQeZoLXjZCyMqIxqCwS/esadkAu/Jq6DnhKhA/mrnDBt6I4CfJIaJMJgR5qgL+mCAYD4DiMJFh7Q4jEfl83nqpZWSV6RfwYqEju4tnmwByAGGnEcGw8RPFEUoCwww0mDNoy2qsWdQj39ilyOdX+DcckGxD2</vt:lpwstr>
  </property>
  <property fmtid="{D5CDD505-2E9C-101B-9397-08002B2CF9AE}" pid="71" name="x1ye=55">
    <vt:lpwstr>KbQ9deykIjk1pyFu+UO8rbSDMobe/wmgQgJl3b2a72LpYPlb4jgrRoRXFORPSr8s+V2ovScQUUad0I8jhcz/Jh3IqiFMzKejniO9Ef8Janb/GkIk/z7KmihiL+15BS9MYPV2cqIuPIRNd2kKtNW26QqAOCvysBJErf1UBKdV1MbGbaxE7NlPDgJj4dlGZ6wj9OCfCpF6Z/HLHLAIXhVGQEWP5h2mDc9DFLaagt1swaca0GV6wlvRtwWpm/uZhcX</vt:lpwstr>
  </property>
  <property fmtid="{D5CDD505-2E9C-101B-9397-08002B2CF9AE}" pid="72" name="x1ye=56">
    <vt:lpwstr>2q/WlIMobW0wdlaydh7TV/a9a+uIWGDf1Y8PzPhW6bXiNh4uASrAXLfAJ0epPMwkc198cixQbGHISwEDTMTyxzh4I/2tfJZc1FLmUW+4r8n88Vov+UZO/vQWFQ8HDVLJBryCM/+AjaTqYwoI0Uccv6+zloyTg2ImHO4aHNX9+y2m3NJrkUdaPiv8FEyGOnCq1iFBfP51uRxzJMUMrRAfa4nbCGN50EPr+m6Y02fKTtwugU7k1k5U/8v/1i0f872</vt:lpwstr>
  </property>
  <property fmtid="{D5CDD505-2E9C-101B-9397-08002B2CF9AE}" pid="73" name="x1ye=57">
    <vt:lpwstr>oA4n1evqT84fmsCii7k4+uJNA9h9Xa5Etaygtne1tNZqZMwTVdlZROkQE3fAVz7shrqjR85JXCCirqRb2F6i7NrtAR6dYgCuPnkgFppvpQbwyfHsq/vF07xK+FjvpqP9ZdnWNN16Ji92LHsPX0WiyWslAjVAxYy/4+Ks/XdIeTTpi6AJoDojJLrKdJ02u8HRTzL6ZfU5wBGa3jDIgHbKjNqW9Nu30J2mCps86L6R2kRM6gfK+Ir0V9rGKoA2Tpc</vt:lpwstr>
  </property>
  <property fmtid="{D5CDD505-2E9C-101B-9397-08002B2CF9AE}" pid="74" name="x1ye=58">
    <vt:lpwstr>3FdRZfctvEyZ+0+RTDvbs/oEIfqWdLoNDswAdIc3H6HNPfDgSfXZbYmJkf3CY3ginJg4gJdR17RyZ30rac89D+0+8idQlxSjVZQ7BbISveFZUkPRiNuJVPtsuFjIgHuNTO96dp7lI6KFCIcsauuq2uCHjmrJfhUH9zT+5vnBO+DBrC++S+B7H7PZK1q6foJnxx5h1XF14K/jJyAZhcdHUZrsv2ovjbL1f5e44575RRDGrx78g1rv75SAS+7dRi/</vt:lpwstr>
  </property>
  <property fmtid="{D5CDD505-2E9C-101B-9397-08002B2CF9AE}" pid="75" name="x1ye=59">
    <vt:lpwstr>CykLxJTaKclVlfor9S1ZDb4N/UM0a3Nf8iqHMtoZTTs+hXBiw1ruWuLSAuasb/NYCnNLBJVx9n3j1Spo+QehvpGiRF+nqpRmRQ4PFGHOgzBf+Xbi58qLYyvV8XGE5dL+ml/Vb2q//HAX7/yZF3QE9MRMdap10gDoKSYDYFjwkNeNDmeASYVcE04KGrlJNe/A76QH11Enq8mjzmz6c/CAMuO6aRWX9CBkPQ1Erg1PypUoclZVFmi6qKaJbUJgKH2</vt:lpwstr>
  </property>
  <property fmtid="{D5CDD505-2E9C-101B-9397-08002B2CF9AE}" pid="76" name="x1ye=6">
    <vt:lpwstr>awikaPebsyMDUPt22crbVuAZnZpoZCpmal/061bg4VI0N5ryoc8OIzqZhswrEQupCyh4Mh8D01HGG9CTzio3Toi3CZaDSZSYeUyfcSOjpL6eLZlH944x+xUzoNxAZGu8wKxPQr4ZPjCjFDgmF/Ox3HA4xtsaZNS70ffcaFNoKiH1QIKX3qKfw8OkGLr/Dr2wzpQNaZALf1eMmpMLYlXSNbCbW/yQATZ8MhRMmT4j589nqcr36hk3l736vp5MUuo</vt:lpwstr>
  </property>
  <property fmtid="{D5CDD505-2E9C-101B-9397-08002B2CF9AE}" pid="77" name="x1ye=60">
    <vt:lpwstr>msb7XnnPeyc+fo61v48pGhGGNXZf7UOe6HV9d+fZhmDxBxqe7d+a0oo9ClN406DiEFVycLABW6729ufCtlv9BSbyOTNR2PqfcWiO2kqyIaI3EB4ihx/DACQnzxjI+D32yV4hwlYwvnJUV/cz6r/gp/NVA1cK+Af9K1SMNnwGAYrcnJ7TBegFvPk3qYS1Ggf8+fvIp0zbvT0OCZwizheo6OVQGEqPbiJY3+KJjPGIxBf0xTfR34Uxf5dYXTo2PR/</vt:lpwstr>
  </property>
  <property fmtid="{D5CDD505-2E9C-101B-9397-08002B2CF9AE}" pid="78" name="x1ye=61">
    <vt:lpwstr>tWBrk1GENl9+79CcXEXhmKQgf5Wvyu7NndDbBk7fwvUWlknJNypy+kdPlUH6tjb1GT3RSG36HnXnhdt3eBpiC27lp8CJFRx/z8oHSXvx21/exg3t9sDfi4AZzOOG75dT+cvZ+PdlcX5HZzBRLTf2mXssxGYA6mgNGGnh/1knBfkyx+M8xe5YVPHLQ8AQh34br3+kFO9UDzwGrtb4SMSp0+/XN+OmFRcs5jA8hViRZ1oBINdVMfLbMFw3K+1W9o3</vt:lpwstr>
  </property>
  <property fmtid="{D5CDD505-2E9C-101B-9397-08002B2CF9AE}" pid="79" name="x1ye=62">
    <vt:lpwstr>VEU9ZtOc7py+wSJFeCbqjh1/Q6YBNbPzpG3DJpFo1IhJAQE8h8ZgKJwIXyAILepWmw0mwP9I907gyqKpLjGPBYq5m37wK62z9D2gCaMAU5kvfrFiExGUGbcNUA0YD0ZeHXzn8TVw7SjoMa800u6Rl/Fdy23XbH7so0k71Qr5DknH5NkjJ8e3RWLDMPkOY4UGWfaRtWN8kZzO06hP78WGv/uvj+ngIdyU2Vecx82GfeIXTESM//W98fnAJWvpqnJ</vt:lpwstr>
  </property>
  <property fmtid="{D5CDD505-2E9C-101B-9397-08002B2CF9AE}" pid="80" name="x1ye=63">
    <vt:lpwstr>Lxbdxi7NXqTEKPe98XZ60fAji9SsR9nirbFqnITwTDmDOxjxUJNpIX03r7JDxL/CFX73juLeatMfwJUFcVrfQV831Qhhv3WnDAC6X+qWc6GW/Q5JV04SXFDdax6F43M1UoImcx+gFfMsjMXdJ9z6hcRqaqeW4pT3iWQIB0/+UBY+pHMPwFPCO/ddGAJCSZbBVJDlfJneKDvW385NFsvWez4NSENgkI1XZfwYTUEA27hjl37HogEej0tbbm7YUQZ</vt:lpwstr>
  </property>
  <property fmtid="{D5CDD505-2E9C-101B-9397-08002B2CF9AE}" pid="81" name="x1ye=64">
    <vt:lpwstr>EqaHEC0BpskS6pR7ff4gClLX/rCgc1a8xrlVK52JDi0a03QUzqqZ6DfOYPY8tHxMxV/gVd7iVhy8Lj/s0VwQtYQ4o/4aapONXZh/C8Pgj5kI1kdipQbBbk7l/Ze1RA1b7vi3GkpVo4GJZsXzc3oZatxRSAiEy3vtbZe7PBGV2i/x4g4XJZB8tKZU59uzTnAZPzRMNlFBs7tl7rbfY67kBr0FoxvT2cCxmD8hfT7TDQB6PNF/usITmuYdNOi8U0h</vt:lpwstr>
  </property>
  <property fmtid="{D5CDD505-2E9C-101B-9397-08002B2CF9AE}" pid="82" name="x1ye=65">
    <vt:lpwstr>BYsmPDLSjUFAb9aFp/IQGwEEQUgxFcu44zeWQQCZDUlB4M6CxA9g/76PV/K3cPUvZjNEof940m5Nwu9qa9cgS7Y6887m4O1+11ai/HHNC37A6OC/YM7ARO67xZiIDvcFhjjBQHlkSVGmJRKgC7zmkSBLX1RKn9c0rbnqQxtpv8jg9tlggBzqT+mJLFYNOn7mv+Gkja4AuhoejP0gAF8ykLZOsbdZTUrYDZ5Jbghq2j2Ixb7J7H9zeUABzgc3mEI</vt:lpwstr>
  </property>
  <property fmtid="{D5CDD505-2E9C-101B-9397-08002B2CF9AE}" pid="83" name="x1ye=66">
    <vt:lpwstr>a5mB5Bm65+q1e2PfupEjw91oSfD6a6YI3w+pYFS6tbhkyg/nofHtKh2X/IsJ4tVtia7qv1WeMhz+E3RQu9y0sqSLHnSgYducsOGucQ4Gh/0XKbmDpAMCphw76iSRKYKZI+xX8dnbXWq1AQRh+IArcSdwka6HAPrk9/+W+TVFkrHGa+2TvhAC2n4ffb5Laha+yXSM7I3o2nXofft3Oz0VaQCxQK/406PTDqYD2AZZzTLWiO55ViCv4oYUYEH76hg</vt:lpwstr>
  </property>
  <property fmtid="{D5CDD505-2E9C-101B-9397-08002B2CF9AE}" pid="84" name="x1ye=67">
    <vt:lpwstr>ilmQeqMz9HZGb2LJ/FstJiGLAwvf9AOSQn+rFZEZEeLEiqkteok12M9zXCHvHFFX/L9cvi3T0cck6+wrAAy86ay3G11BMANw9pG8I9qIpZfppqMnuGTM8e/c6LyyVe/LD3mC4qBn2xhRsFUBsNoCcs7C4ZZwCY3RW4V3Qwfy1r8sDG83ZkoNEkbEbtcRB7ZnWb4UgcCMyhCYwdFII3uUBnqHee41E3dWBjqzAtobNheDijOaZ90JrMSarB0bps/</vt:lpwstr>
  </property>
  <property fmtid="{D5CDD505-2E9C-101B-9397-08002B2CF9AE}" pid="85" name="x1ye=68">
    <vt:lpwstr>I+72Q9slDCHD29WnyUZpQ2zfMOp2xgr17XKH0w8cP+xnp0kVHPs1GnZCGp2/M2ZqNZ5cPKefO3rhXOSsWbFHFzYUPvhL5AsJhceYngz5rUNlMt2OArUJFsF9aPUJ1n6E0qpLwbvzG98AaJk96o/dEsqGgn/u6LAMNcC9vASyKd0mBOlV7LRPxQEVVWvFD1IUet8o95pfXBe3dWtcwvQN9w9Fol2eP4TupVzvWXv9U3jN4BaDC9ON5AgRbZk0ySC</vt:lpwstr>
  </property>
  <property fmtid="{D5CDD505-2E9C-101B-9397-08002B2CF9AE}" pid="86" name="x1ye=69">
    <vt:lpwstr>VrXQpgD21tPC32aBP/cZj9Wm9l5NOMe+l2M+N3V9WE/mMthMwuL3yCSi3NByKA01Cn9mnN/ZrM293o3edIrigubJXCc+TUueF0kDIV8rV+zy21GqfBma0z5RKbTYxYUHmyoIFWz5T6eVHMa46iFz9U+xzzD7sBHYT4dTWL6e3ZnrzzlpTmSHNZvcAYseRUTv9EqpRE2+/JDfDQG0lYgGzviKuqdTcV0wCUAf/LG3RqQGbUlG6FBmoj8hQIAdAwL</vt:lpwstr>
  </property>
  <property fmtid="{D5CDD505-2E9C-101B-9397-08002B2CF9AE}" pid="87" name="x1ye=7">
    <vt:lpwstr>+zMTHNUiC9reA2xDqzvgp8t3dlGeUA2WzZH2GT/nbWRKcBmhwrzu946iJfHEvX6UDkug99oPxVxTX8pvDTs53zugzZ0aOSzPu82Su7EU8FdAIO24D6OmUNOSsl4VPV7oPz9ZSK0F7Fb8hsZs/urLd+rzFsQ4g6wrsSNe18YN8aLSMFvvwmkQPk46uuqr/bhHPgvGhmHW1m/sh2PrSrzZ6es5f5Q7xZuQGXphhws+W9fIGeMGPGJJVl2mDVRKfx1</vt:lpwstr>
  </property>
  <property fmtid="{D5CDD505-2E9C-101B-9397-08002B2CF9AE}" pid="88" name="x1ye=70">
    <vt:lpwstr>+/dJr7HltFdKGsJO0vRUDd1Nw2JopGibXGSlLTBWOiLjaL/z0NS3G/fnMsSh6KB2JrQ4HqdFJ0SC/+znI+jmJtbPdDD/q7uP3DYDxE9HozH4NrI4r0jgvF5OIid3R359FtpUiKwuzP77F5SY55b/TUQHRY3190a+hAak8H7a3qxNJULz5c0L3FRBlYve40CLgnJDu1Ks6PV6zuvSl/I5/os2Zl2yUQuP/9uSYirri4QL4gnr/Hxaak6uTp28Zkf</vt:lpwstr>
  </property>
  <property fmtid="{D5CDD505-2E9C-101B-9397-08002B2CF9AE}" pid="89" name="x1ye=71">
    <vt:lpwstr>lMVwDs7qx0bptTly5JrdTh6OJLIujSCd2YQNTJIoQ8/aGyFdOfHEyAYZGmMxb1Kt1ldYafu8D4Mwfiybu+FAAm7eOtoyJ4v/jMy6GT0qdps9FUSKcUoxyMTH8Gts9+vhpQXhmn8Uz4myCdWUcRfuNvnBwmkT+A+H9IVYRA5EBA08aXA1+eh3G2WvRxL6RFlpmw5JlU8S1xSs3BR10ajb/LX4N3d5T/qCk5URgL2CseWdPhjFE1j4qRnrZZV1mxr</vt:lpwstr>
  </property>
  <property fmtid="{D5CDD505-2E9C-101B-9397-08002B2CF9AE}" pid="90" name="x1ye=72">
    <vt:lpwstr>Q1y3acxTIr6ujj2n6Y2H7moq2vV2BzXUex6Gr2vOUId/lpeXO7D+ZM8mD8m33KCVspYIOytrjo+GzdK8uncAiHshNuuU1tl4U5NeXRCYgMdb3rg8uSw6Ryx5vaVkEiCeYOpZyycneuR9pzgYP7ca0zODIAIv7MqaCMT0nGYrane7djR22nB8oE6btVy1iK79WBJBk3hPVGIzs71EwxaUMs7R7csvs7l//1JsF7El6BE7oBt2BHPsOYx+vNx5bIH</vt:lpwstr>
  </property>
  <property fmtid="{D5CDD505-2E9C-101B-9397-08002B2CF9AE}" pid="91" name="x1ye=73">
    <vt:lpwstr>D0luhZtjAWqiwZ6IGwtxIJWPH7KBgbFuhb4fGT+zL6gsVFWALbDME9NEQWG7H7ZPiWO7Ak/POJ+hH/V5BvfRgYpky46srIg+RJbZZb9B6nOGMuNH5CMGalDRfG9p6nvush6EgM4aASGHF+v756jMhJK12XFpetcn7QS4bVfPNaR5yg1s82TlYELpR2ECTCg8Tvj/MjYvuPYBZZtAP9SUuaEB8kmfX5/giESEY2HpggYvDZThtwVxtb7bEj1czhd</vt:lpwstr>
  </property>
  <property fmtid="{D5CDD505-2E9C-101B-9397-08002B2CF9AE}" pid="92" name="x1ye=74">
    <vt:lpwstr>iUEZL4BJkWt6p0ceKj7M/M4KwnNm9gxBMCLZQ5F5/c4KwoAcV6OyxmPdz96hUKPjaObJpNc4BSSaA/5nb7xoJkYCFW3/RdENiqdN9506yIugn1jojOCNsZ/vYNzXHDO5sejEA8pohUsGAw3EP0cZc9eryCeC09L23j1ikXBTPH9mILmY3v+Pg+xZfpgSGhgLQ1dTT4RCJDsKS28Z4qL6p7VkMSK3mSj+ZoPZh5x7Tg4zSSmfM83zTJaO2gA1Ko4</vt:lpwstr>
  </property>
  <property fmtid="{D5CDD505-2E9C-101B-9397-08002B2CF9AE}" pid="93" name="x1ye=75">
    <vt:lpwstr>dnRpJZqHgCnSwrwrdjcQ3Z0vjoh6FB6rWqISH8MR7GyJp6c5nfS+CLJt3PaDfo7Q8ReQSHK9d/1yi7mt6QRWataN3c6+GuXn/WxqbYDUo9TYLbDNQN8VNxwAX4aFY2w7s/4jRKpqxd4tBNr21fbylwaKO1C/m1Szj1KAjS/sMo+82WmiMTlHOEzdK89xFUw7i90c+03+JSmlg4ZwDsvJXMi/y6YkUQ0ODsjU8LSuj1PyL/QY7A0Q03aCYbVU6cD</vt:lpwstr>
  </property>
  <property fmtid="{D5CDD505-2E9C-101B-9397-08002B2CF9AE}" pid="94" name="x1ye=76">
    <vt:lpwstr>mvaP+PXCJx9SlI06t8pQw6WXT3x/HWtmjh/MDWWIUQd+qZQtbfHLCeilEzszA+TYHXgSzsn1drp0OGjf3F1giR+H5PHLjoNoS5/9PYjgmY62+k4zh0HnF8JfkcHnfDZmEbCZhrdOfPt1t9tsoHUEeTFb1QhCEXHrYg9UcOA6wqfO2wURTNE1LlOXdPITl9bkL+/68aUkVfP2xr99ZYwaTJ2ILmdWQ9yP1UTrK8Q68ePTOBNex/m7HOiSDTKg89O</vt:lpwstr>
  </property>
  <property fmtid="{D5CDD505-2E9C-101B-9397-08002B2CF9AE}" pid="95" name="x1ye=77">
    <vt:lpwstr>2Lz2JjPL7o3tfucEYeUnQohJAC965du7QWkw5K38DRbJQseUE1rvUGD+EnLRXYd74VWrb+nEROj4QRi5nxbTmfqrcaxZmZyNyEcJmde7VgTvMsrckppm6+YBzY+n4wO/u2zagz/P05eNHiS4Go2gNCYQfeq+ukCi4aWAJFhvW6vk2vUGBSEwY6JWT5I1GG5vYWVImixVzcV5T2yrPAH2EfzuYo7yj6tHNu3mE5ww5f+zHtVs5JG7bxNxer231m1</vt:lpwstr>
  </property>
  <property fmtid="{D5CDD505-2E9C-101B-9397-08002B2CF9AE}" pid="96" name="x1ye=78">
    <vt:lpwstr>mg3ydqHiI2IThcAx9ucQYNLhVaDl6SShG2cMcA/kEBLZkjph5qB2JlqZH1fKr8iXsVY4lykJgXDIsahs2QGIP2csTbNevkvqsEMnTVlKXLH0YKcU+KhSd8Kks5z/uBy2K4Cc3e8xVlII7f+jD7oRD9O+JWxfh1oqTX/t46gC53S3gJ103XMX9nIbXDeos1fvnybYG6GD/t3ZmwyZRAjxEggF4344B7tZq7GpD6Ob7ltjgBusS5HxmH/jHE6bf0K</vt:lpwstr>
  </property>
  <property fmtid="{D5CDD505-2E9C-101B-9397-08002B2CF9AE}" pid="97" name="x1ye=79">
    <vt:lpwstr>epSoPT24C5qlKlj5VQfKv9BA0syScixDP4lQ81bp/mWr6eozl7Iu9NvhuywW2vbZsuuXIV4DU5sLw8WrE+kk4HzwCBBuGudSWsmp4F+Eh/rep2VlHiioqISxI2c1ORI5JefJqxHQN0DuAHcrsSSVU0WCkeHMzrorn5aZeS7LQTi0SDLWwedOLHIXuD04OmwgThuODoPWch2dJLTn93yjEn+MMm5FSkkfMXiaeILCj8CcM+J1rgpL5mXP9KZyycv</vt:lpwstr>
  </property>
  <property fmtid="{D5CDD505-2E9C-101B-9397-08002B2CF9AE}" pid="98" name="x1ye=8">
    <vt:lpwstr>7a9d6JdtVwfU4reMq7+59RcRiZt2Qe4KBts11w6ZAfztkMMVC94VzqrPbtJrwDU/GmqwS5mWpAANUZfArDBrDWYnyqXMEavGf+M4UVuB72UedNmhyqNFhKEpQdbGMvQs+H2gP9jDw6oDVA7uRdV15QEGGxtjFymV+BfLqyb3iCeO1DDK24neYCTg297gHurgl8FTF2b9RH5cjnUKVrRdM8cVC8hiFE5hAkAtKEVoOt+xvkxpDcnJNsVFhXFYfvp</vt:lpwstr>
  </property>
  <property fmtid="{D5CDD505-2E9C-101B-9397-08002B2CF9AE}" pid="99" name="x1ye=80">
    <vt:lpwstr>WQPHpoy/PYJCL0YK9JwWUlA/HJZzFjJkdPMvxyAM1ddCxX6DOu8B2FUhk9elwdjUHJAyilOOFtwSg3PHYMYuZ0k6bXK1LVEUkWzzS+wDE8H7VJP8ZpwEw8fEXCDQUaxElSOpUlasI6/Qh/q2uDao9KEViwOqdT1+25W4jZLN4J+WH3aDrBuJuSLtPWsoChDoFVM0FzmXj7qQnuRxvMeQBiticcfNjh2PtrOtu2I1OuWjr7hlIEzpRSeNnpccZ3M</vt:lpwstr>
  </property>
  <property fmtid="{D5CDD505-2E9C-101B-9397-08002B2CF9AE}" pid="100" name="x1ye=81">
    <vt:lpwstr>4AmEUawrp2x0V6fxcnBipR8Pd9KtITCCtlFz+9WF8FyQRPqU+PX8EDKKV/E3AWHOmZufL6Y0fZem/rla29/PR3L+98UIR0PrrFTMzwGEcGSf0PPLgt9wJrPmSpiurhmA+LpLe3p+imHUeDWtLuhGntnmj1H6q1pzJA5lOBLBOJjRrCgf1EBLDKFdEkbc6IzVvspiXHalrIKJxBxYmvR+C621Tivq18dyiLTqxzyqlo3x2gBEQZxhrSHzVinMdVO</vt:lpwstr>
  </property>
  <property fmtid="{D5CDD505-2E9C-101B-9397-08002B2CF9AE}" pid="101" name="x1ye=82">
    <vt:lpwstr>4+zdGM3hgtYU2Ew5URb2lq6QeSkEBrPhtAEpb6AFzRLbTpNy72Ww3pua9icQG4GIhofwb1RMsdxVb7+UM4SpQw9SNwn2Hglba9E4VXUhpuXtPYDDTaOUNrW3OypuV1TTa9H725gVtocxePXDQP9dfmXwYjb1cev8WaG15FRMohheyv1HzIJAjvQuLxEkFwIGR+1fmO3uJJGsFIIKcRqhWo1D1sOHLNZIgb3MzlCfOtg+4QBJ0QoGX6y1hHp5j+5</vt:lpwstr>
  </property>
  <property fmtid="{D5CDD505-2E9C-101B-9397-08002B2CF9AE}" pid="102" name="x1ye=83">
    <vt:lpwstr>2/z8AGkvjVx0OqVRNV/Ep6qFBg5D/Jk6kIGTjPVPqD6S7UUPvetG/gWtv7YiyA0rJRD2+lw4/QYtUIO0Zzhq3hbvPCBIMilD6kKvUQPDOWYKp6gukuUhLnSvI57Q1IICJhqjxJI5TiW4nSFABpqpAKv23mwm/IrG+emO+iMZ5YTwivYAsvo14Cm+U/eWgfgFjd+lrpEXGgQoBx+n58KAXFKzMC3XklD9tg0KdfqCmuIT6t3sJZO5A6i8p0hHpZD</vt:lpwstr>
  </property>
  <property fmtid="{D5CDD505-2E9C-101B-9397-08002B2CF9AE}" pid="103" name="x1ye=84">
    <vt:lpwstr>xU0njAmGMYTOSCpsBlOIXGXZitNRzpij1+oeutGOstOTmEU0suwSryxiE64PvSDHMXaq3LxcVfSydU5VdMjDiKiHFZtI/AW5KEv3ahdOlcU0AdApnmxCu/6kDXcW7VcW5wwotz0nl3d9/ZSmj/ocW+cNe7S2q20AdEDYxEOYS7D3SaBhz5i35sBoBZc9TZErp23p1dlZEHVHDp2Qpu7jqnfjQmzw68RMo/Ytk3hWZPNGZqdCl67q15fxZAnmamN</vt:lpwstr>
  </property>
  <property fmtid="{D5CDD505-2E9C-101B-9397-08002B2CF9AE}" pid="104" name="x1ye=85">
    <vt:lpwstr>jDZu1pvhcGOl9IHyQUMs6AsldXhbm+J2RSyqowMcTeec5lblx+LyJ8psDkQlvSb4FNSQwInsZc7/HtIcCIfniAWrL4OirUGYqI2aCcHRrAOzyKe3Wd4n2G4VsZ6lddQHuykqrBqCQbiIYRcGfi+69V4f7LtrpHTX3Fcaj+yFI/fm2oeC207HhfQ1r1kPwLLd3Q7m8A2eMWJtReS6mDlVnMTJvG/2Smz/6bhvw237GJN8YiA9h6kLQtEp0HmlErA</vt:lpwstr>
  </property>
  <property fmtid="{D5CDD505-2E9C-101B-9397-08002B2CF9AE}" pid="105" name="x1ye=86">
    <vt:lpwstr>8Tn0Y/Sx0yLwwsPOU2eUM68H1HR2WH6epuLon8WBT4QijjD4hG5NezAx71RXW0t9aSkQbnWVoCFeFGgpsmdKqdjdKPMuMBc5uzcMIE+4lKyyBBDGrK0I/eI5A0NQN+GrJakCyY7HrQxUctB1wLIq5NE5z9HJNLm2hFPrlwgvMGwRm/04lupe5i1cE4Sh/a38bQ+P/LHPIzCO5+e6yefpV3z7LMhpx+v7lUGQbvp/E6MbvIH8wZ4kJ3wS9MSiaxw</vt:lpwstr>
  </property>
  <property fmtid="{D5CDD505-2E9C-101B-9397-08002B2CF9AE}" pid="106" name="x1ye=87">
    <vt:lpwstr>RDTQzZddLbvVyboyjHz4WqhBXClRJrl45kQqhMt9bvXnoF9hK7GkNxa8mcysN4BiWgDe9aePoS4gaz+Bo9AZCgy44N56yMNddM8BYqJ+IQyRqZw/cIj2cMU60aSlr97IyHnV3GAbHGxc5RgQi8zSlfkZjCHxptjDqKH/CTk75faDZZ4GmgGoAsQTfFWaFGH6wk+48WMC/UesMPk1FhdPaz/yLGO3Z+Dl93R4bbRv4bVF0TmjHhZRs3KxpbO1Xh6</vt:lpwstr>
  </property>
  <property fmtid="{D5CDD505-2E9C-101B-9397-08002B2CF9AE}" pid="107" name="x1ye=88">
    <vt:lpwstr>uJOQymMf5bE51Gmuf/qCzGlJdPVlP5vEnBWSWHh2zsL99TpkQebyrJ6su6q6sg3MSGIATkKiFJb1q+poF3Tm4BDLMWcLwht5BmDlrbHufviw47LPJJlPM1Wwe0Um0Ev5xl7KjyZxne8DbW+RBaL5bTYaHUy/RejcLnMX6CC/wwE+kl1Nl/MgFsDl87LIX2mPS/IdrNswwu42jlEFfXsTK+fWrvyYwKZce0k/b77g1owHbHmpbWy3jouesN4g+4P</vt:lpwstr>
  </property>
  <property fmtid="{D5CDD505-2E9C-101B-9397-08002B2CF9AE}" pid="108" name="x1ye=89">
    <vt:lpwstr>9muV6+5TlEvIUTDqEsslV+uNZ/hpBy+5S2vmjl+O1vqGsVv/79jWVBx4osV0r/KhTxATMLvMWtBVJO0aBP4hdz+U4YgN8MZy6ML2KgeoPFXybl4M1utYq07UxQ3Fc8a7eJXM2I3TNsqCN6DqeLX2VUpHHH4lfJTM3yCdghBzHRQfx4LobVHYVbERze4wBLjf9SsqDj47gJiDLoSy5I4F3A5rjvNyvPqn3O5yge9BYsERdFgGqrMJwJnJLlqUMFE</vt:lpwstr>
  </property>
  <property fmtid="{D5CDD505-2E9C-101B-9397-08002B2CF9AE}" pid="109" name="x1ye=9">
    <vt:lpwstr>bD6Ii17QalWUjw0ZbQB2MmpDwo7Pa+H6qZXuckfanQhnygK1U4PSYjZoVtf58fFKHmI0wqe2UnCUYxTALMZHUWW7+4MBHckaNtTMIZvd9pZsLN6Wg0a+c3NmE73pgW+7ZLJ2mKsJqPvr0D59ZkN6KQXvA7QI/quvympsbrsv6nTNTLN4CwVWdcJO9vXXmQUoII3aClhLdONheJ9XHocHi8zsD7gXUTK8IXQ1MKNjfyjnG0+p7vZ3brCTFcvUN6z</vt:lpwstr>
  </property>
  <property fmtid="{D5CDD505-2E9C-101B-9397-08002B2CF9AE}" pid="110" name="x1ye=90">
    <vt:lpwstr>3lXfN0klzqU+WKV5zS6b+g9Zz+Lo1luZw/zDZ5HuCjC181ey1C5NHcKEP22l4Y5/Op+vDnyzhLH5kRQbjxoeeEBd2YSrwpksMboL4mm9N4ubcDBazr9EJZkBPTEvSTB2BEEl2WudCICM+HbJUwSj359ICKM6j3lQ2RmijsZXxSxDGCAijJJqdj1RuVAMsVoIAWoEqNeqQV+vYrJ6NI6LwZ9TJdncKLJjlO3rMXJy01mx0LNo5gl5yn0XJX9B5kc</vt:lpwstr>
  </property>
  <property fmtid="{D5CDD505-2E9C-101B-9397-08002B2CF9AE}" pid="111" name="x1ye=91">
    <vt:lpwstr>HF1DrqXIbfvpaUDqtLI8dn6JAx6Wk3qb6KcZGU4kSxSSUJa86GqTl/4SOUD91qlnDWMtiv/1Cp3pwbdAhfl+dLkCc0NYVPUb5JQuRTcqZ1sx8oGJQzdPjRLsBZzvCDo4de9eYof/LDVHL/r3k5OVAlDvEbCddOnFw7jpCTbhfQbOOa/b+Fj3Cd/uDgsi8ysj62hTdBLz4dNwHEbEpTNttj5yvM4JwI9YPhA/uI5qaKLVMr78CFK7UaBLKVgZTUV</vt:lpwstr>
  </property>
  <property fmtid="{D5CDD505-2E9C-101B-9397-08002B2CF9AE}" pid="112" name="x1ye=92">
    <vt:lpwstr>2nuVj+uNdOEABgIoePNMzg+1ebP1os0HRsnfxjEd8aLKYie/r+HHvyAxvlWQ/kTsGM3CXc/ahnpUj+tnIKgswX85l/Vqqnskqeqgbfya8Bt/b8RFdBiBPIE+P+xDnHEg5VQWWKj7IViY6qsvONhZ/Zr4KVjOMyK2sUskeAbbwa80RMW/oYoPjk0X2bXJW3Chw/UE0s7UyeNjN/4qo5OQNnnC8xAd+ZMSLDr1yaF7aD2NbDjIaxfVCfOtmfi4/Qt</vt:lpwstr>
  </property>
  <property fmtid="{D5CDD505-2E9C-101B-9397-08002B2CF9AE}" pid="113" name="x1ye=93">
    <vt:lpwstr>W1935NVlh8fVWDtd3zozuu5Q00G1e/v2eV/JRafCVW3HJzvhnF5ds1xWXNmYFNW6wUOAiQ2BzLuwgHw1215jyQTMt9xK6kPGWala/F4rTLxEi4qoRC1/Hmd44IIx6Mt1JkdLtzefhutP7Reix6l24Frja9ooV5iBjdfJhVwGPjuae6S3u0S9ixc++qqbtnPKm3FnvMLrpDFtgFub13lRzvxUsBx8tZREVDkZJj6hXWGQ9DaCiY3sSjyCkRXuu2v</vt:lpwstr>
  </property>
  <property fmtid="{D5CDD505-2E9C-101B-9397-08002B2CF9AE}" pid="114" name="x1ye=94">
    <vt:lpwstr>YZF9r0ogyZt1Dwh35vUnTm1xyVkXpbO8lWdVcj8tc235Gcbn1g7Pu3Eip220xWLwlTVjIgTIpLCpPs4RI8Otq1SHOLJoFixlMl4Ano45NebVBm7FWxs8ZUMr1Iv7WNicblueRp90oo1Kd0ZDXik2ZyC4rNQ+ISuo/Y1vCszCdq1IpRZvJ30Zdc7A6HohDKKnGq+CQNCqp5I6xaV7mrvLuu00eLA+v0sa02X9hj40PzmKYbUUtaNmPnIL5SsqcNg</vt:lpwstr>
  </property>
  <property fmtid="{D5CDD505-2E9C-101B-9397-08002B2CF9AE}" pid="115" name="x1ye=95">
    <vt:lpwstr>3MToQYblFKq4+kGJX9xomKsMtEJTCWGovYpQ6BZvl3eEALGgghpYXtBa+Pvhlvt2WOKbijAWLqy8vgc9rB8MB3N+UsxcClo1otXEtgzUYNwq8AqLWeYupm2kWKZrzB7q9gLDqZZ+eMoGXhLENMq9povIVqAtizYV/YkdjyXaB8PLtvvVHEZDL5cfNCiysGn6OsJ5G/Vx6aW5t/tqclsqCdankoFN2v+VfThGx4GfgteubHD7ksiyC8PDQuFFgAm</vt:lpwstr>
  </property>
  <property fmtid="{D5CDD505-2E9C-101B-9397-08002B2CF9AE}" pid="116" name="x1ye=96">
    <vt:lpwstr>5xAeveNRKq7jjfmSA4VkhTylVjLH302aV8UWDQX1FrS2KIPLtt8jMpOR4+ZU4D6HYhYOKSEyNMINLSdNuqb0sd0RcM17cq83BGqG9wHk1wvGcmk+GFW8ageDOvKEAuSfFpU/x8fCYFqFHBUMNn3QFkYf7lRMY6t8z64cpRk6RNvPHe+griiSboWJtxk59z8RQzvabWfLOGApAgNNdtSmgGCP7ouzjD/1sQ/kjXKxUmxQW4CfZvfLBIHa5jm+95n</vt:lpwstr>
  </property>
  <property fmtid="{D5CDD505-2E9C-101B-9397-08002B2CF9AE}" pid="117" name="x1ye=97">
    <vt:lpwstr>kPfkbMhEktWxPO5T9ijWlAyK0exAH1vUpwFVtmZqPkK/DYeTHH+vS9yR8to8uwyapHpQWFKthX/Zdm7VvSuoRXubzNeLy+zYZlj26uo833zUJuUiHxQUhPBvsmADGvyo3Sm7/dxMCYtoFJVn2L59URFfyD6N2OPeY03m8vGE15XiljH7T1Rsk27Al6GpE6OPnx/dHhW+1cNyYSKrwBVaVKESwI9YAnHO3/k4hyOPSVMPJzBKu/1JDt6Nf9SnAHV</vt:lpwstr>
  </property>
  <property fmtid="{D5CDD505-2E9C-101B-9397-08002B2CF9AE}" pid="118" name="x1ye=98">
    <vt:lpwstr>T59VAAudx5G/PV+ftRnnNqCiXt16rLEKFpyoH5EnCCI2LT+W9RuLz9DDuzfX+Ma9LIFvnviPyejGoe3iigdzPSydz8JpK8/eG0w3MwUqQLgl18MW+j6/20eAj2Rhnb8VDPoWPXs35G7BkHHW60raJ64fTg+xiF3pexz4uVm17xf81RnxHggq5dC8omxI0uoFZx8Q/Yl1toP43EEuXP6PI9MqNd6/Tld5fKOLWIA0gSfmkN1C7uwRZ05UlRACpEU</vt:lpwstr>
  </property>
  <property fmtid="{D5CDD505-2E9C-101B-9397-08002B2CF9AE}" pid="119" name="x1ye=99">
    <vt:lpwstr>u46Um4dCOOPKLNoUdsLvrEb/VkRpkB1/St8Nnr4fi/SZ45fDrFU+bm+IHBCRyFEkXjFVA0uxpp9jmTTxil3o5jhRAmr1dc6ANlTGfk+cccZ2B/pYWc2zkS0K+2dRSlfSNSLzwXyAxvCA7SxH5e5jmHtQKVFT+MxdZHClLX2FhBKLCsxwlQv5ufEAapQ5TO1fHlkgb9K5o0lckf1s3qtsFLaO1ZlLxU0nmNaVTJ46kohuihX5rrPFqgaC+MvGr3F</vt:lpwstr>
  </property>
</Properties>
</file>